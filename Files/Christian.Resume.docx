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ivdocumentdivtopsection"/>
        <w:tblW w:w="0" w:type="auto"/>
        <w:tblCellSpacing w:w="0" w:type="dxa"/>
        <w:tblLayout w:type="fixed"/>
        <w:tblCellMar>
          <w:top w:w="360" w:type="dxa"/>
          <w:left w:w="0" w:type="dxa"/>
          <w:bottom w:w="700" w:type="dxa"/>
          <w:right w:w="0" w:type="dxa"/>
        </w:tblCellMar>
        <w:tblLook w:val="05E0" w:firstRow="1" w:lastRow="1" w:firstColumn="1" w:lastColumn="1" w:noHBand="0" w:noVBand="1"/>
      </w:tblPr>
      <w:tblGrid>
        <w:gridCol w:w="360"/>
        <w:gridCol w:w="6000"/>
        <w:gridCol w:w="700"/>
        <w:gridCol w:w="4820"/>
        <w:gridCol w:w="360"/>
      </w:tblGrid>
      <w:tr w:rsidR="006E057F" w14:paraId="4EEA6A22" w14:textId="77777777">
        <w:trPr>
          <w:tblCellSpacing w:w="0" w:type="dxa"/>
        </w:trPr>
        <w:tc>
          <w:tcPr>
            <w:tcW w:w="360" w:type="dxa"/>
            <w:shd w:val="clear" w:color="auto" w:fill="EDF2F6"/>
            <w:tcMar>
              <w:top w:w="360" w:type="dxa"/>
              <w:left w:w="0" w:type="dxa"/>
              <w:bottom w:w="0" w:type="dxa"/>
              <w:right w:w="0" w:type="dxa"/>
            </w:tcMar>
            <w:hideMark/>
          </w:tcPr>
          <w:p w14:paraId="2946A3F3" w14:textId="77777777" w:rsidR="006E057F" w:rsidRDefault="006E057F">
            <w:pPr>
              <w:rPr>
                <w:rFonts w:ascii="Century Gothic" w:eastAsia="Century Gothic" w:hAnsi="Century Gothic" w:cs="Century Gothic"/>
                <w:color w:val="4A4A4A"/>
              </w:rPr>
            </w:pPr>
          </w:p>
        </w:tc>
        <w:tc>
          <w:tcPr>
            <w:tcW w:w="6000" w:type="dxa"/>
            <w:shd w:val="clear" w:color="auto" w:fill="EDF2F6"/>
            <w:tcMar>
              <w:top w:w="360" w:type="dxa"/>
              <w:left w:w="0" w:type="dxa"/>
              <w:bottom w:w="0" w:type="dxa"/>
              <w:right w:w="0" w:type="dxa"/>
            </w:tcMar>
            <w:hideMark/>
          </w:tcPr>
          <w:p w14:paraId="160C5A13" w14:textId="77777777" w:rsidR="006E057F" w:rsidRDefault="00E71CFF">
            <w:pPr>
              <w:pStyle w:val="divname"/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  <w:spacing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aps/>
                <w:color w:val="4A4A4A"/>
                <w:spacing w:val="20"/>
                <w:sz w:val="38"/>
                <w:szCs w:val="38"/>
              </w:rPr>
              <w:t>Christian</w:t>
            </w:r>
            <w:r>
              <w:rPr>
                <w:rStyle w:val="left-box"/>
                <w:rFonts w:ascii="Century Gothic" w:eastAsia="Century Gothic" w:hAnsi="Century Gothic" w:cs="Century Gothic"/>
                <w:b/>
                <w:bCs/>
                <w:caps/>
                <w:color w:val="4A4A4A"/>
                <w:spacing w:val="20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aps/>
                <w:color w:val="4A4A4A"/>
                <w:spacing w:val="20"/>
                <w:sz w:val="38"/>
                <w:szCs w:val="38"/>
              </w:rPr>
              <w:t>Horban</w:t>
            </w:r>
          </w:p>
          <w:p w14:paraId="72E8589A" w14:textId="77777777" w:rsidR="006E057F" w:rsidRDefault="00E71CFF">
            <w:pPr>
              <w:pStyle w:val="divdocumentdivtopsectiontopsectionbottompadding"/>
              <w:rPr>
                <w:rStyle w:val="left-box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left-box"/>
                <w:rFonts w:ascii="Century Gothic" w:eastAsia="Century Gothic" w:hAnsi="Century Gothic" w:cs="Century Gothic"/>
                <w:color w:val="4A4A4A"/>
              </w:rPr>
              <w:t> </w:t>
            </w:r>
          </w:p>
        </w:tc>
        <w:tc>
          <w:tcPr>
            <w:tcW w:w="700" w:type="dxa"/>
            <w:shd w:val="clear" w:color="auto" w:fill="EDF2F6"/>
            <w:tcMar>
              <w:top w:w="36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69BF3A5" w14:textId="77777777" w:rsidR="006E057F" w:rsidRDefault="006E057F">
            <w:pPr>
              <w:pStyle w:val="divdocumentdivmidemptyboxParagraph"/>
              <w:spacing w:line="340" w:lineRule="atLeast"/>
              <w:rPr>
                <w:rStyle w:val="divdocumentdivmidemptybox"/>
                <w:rFonts w:ascii="Century Gothic" w:eastAsia="Century Gothic" w:hAnsi="Century Gothic" w:cs="Century Gothic"/>
                <w:color w:val="4A4A4A"/>
              </w:rPr>
            </w:pPr>
          </w:p>
        </w:tc>
        <w:tc>
          <w:tcPr>
            <w:tcW w:w="4820" w:type="dxa"/>
            <w:shd w:val="clear" w:color="auto" w:fill="EDF2F6"/>
            <w:tcMar>
              <w:top w:w="360" w:type="dxa"/>
              <w:left w:w="0" w:type="dxa"/>
              <w:bottom w:w="0" w:type="dxa"/>
              <w:right w:w="0" w:type="dxa"/>
            </w:tcMar>
            <w:hideMark/>
          </w:tcPr>
          <w:p w14:paraId="37DEE9C4" w14:textId="71214FB6" w:rsidR="006E057F" w:rsidRDefault="00E71CFF">
            <w:pPr>
              <w:pStyle w:val="divaddress"/>
              <w:rPr>
                <w:rStyle w:val="right-box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ocumenttxtBold"/>
                <w:rFonts w:ascii="Century Gothic" w:eastAsia="Century Gothic" w:hAnsi="Century Gothic" w:cs="Century Gothic"/>
                <w:color w:val="4A4A4A"/>
              </w:rPr>
              <w:t>E:  </w:t>
            </w:r>
            <w:r>
              <w:rPr>
                <w:rStyle w:val="divaddresstxtBoldfield"/>
                <w:rFonts w:ascii="Century Gothic" w:eastAsia="Century Gothic" w:hAnsi="Century Gothic" w:cs="Century Gothic"/>
                <w:color w:val="4A4A4A"/>
              </w:rPr>
              <w:t>christian.k.horban@gmail.com</w:t>
            </w:r>
            <w:r>
              <w:rPr>
                <w:rStyle w:val="divaddresstxtBoldfield"/>
                <w:rFonts w:ascii="Century Gothic" w:eastAsia="Century Gothic" w:hAnsi="Century Gothic" w:cs="Century Gothic"/>
                <w:color w:val="4A4A4A"/>
              </w:rPr>
              <w:br/>
            </w:r>
            <w:r>
              <w:rPr>
                <w:rStyle w:val="documenttxtBold"/>
                <w:rFonts w:ascii="Century Gothic" w:eastAsia="Century Gothic" w:hAnsi="Century Gothic" w:cs="Century Gothic"/>
                <w:color w:val="4A4A4A"/>
              </w:rPr>
              <w:t xml:space="preserve">P:  </w:t>
            </w:r>
            <w:r w:rsidRPr="00E71CFF">
              <w:rPr>
                <w:rStyle w:val="documenttxtBold"/>
                <w:rFonts w:ascii="Century Gothic" w:eastAsia="Century Gothic" w:hAnsi="Century Gothic" w:cs="Century Gothic"/>
                <w:b w:val="0"/>
                <w:bCs w:val="0"/>
                <w:color w:val="4A4A4A"/>
              </w:rPr>
              <w:t>(</w:t>
            </w:r>
            <w:r>
              <w:rPr>
                <w:rStyle w:val="divaddresstxtBoldfield"/>
                <w:rFonts w:ascii="Century Gothic" w:eastAsia="Century Gothic" w:hAnsi="Century Gothic" w:cs="Century Gothic"/>
                <w:color w:val="4A4A4A"/>
              </w:rPr>
              <w:t>831) 334-0325</w:t>
            </w:r>
            <w:r>
              <w:rPr>
                <w:rStyle w:val="divaddresstxtBoldfield"/>
                <w:rFonts w:ascii="Century Gothic" w:eastAsia="Century Gothic" w:hAnsi="Century Gothic" w:cs="Century Gothic"/>
                <w:color w:val="4A4A4A"/>
              </w:rPr>
              <w:br/>
            </w:r>
            <w:r>
              <w:rPr>
                <w:rStyle w:val="documenttxtBold"/>
                <w:rFonts w:ascii="Century Gothic" w:eastAsia="Century Gothic" w:hAnsi="Century Gothic" w:cs="Century Gothic"/>
                <w:color w:val="4A4A4A"/>
              </w:rPr>
              <w:t>A:  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 w:rsidR="000323FC">
              <w:rPr>
                <w:rStyle w:val="span"/>
                <w:rFonts w:ascii="Century Gothic" w:eastAsia="Century Gothic" w:hAnsi="Century Gothic" w:cs="Century Gothic"/>
                <w:color w:val="4A4A4A"/>
              </w:rPr>
              <w:t>Parker CO, 80134</w:t>
            </w:r>
            <w:r>
              <w:rPr>
                <w:rStyle w:val="right-box"/>
                <w:rFonts w:ascii="Century Gothic" w:eastAsia="Century Gothic" w:hAnsi="Century Gothic" w:cs="Century Gothic"/>
                <w:color w:val="4A4A4A"/>
              </w:rPr>
              <w:t xml:space="preserve"> </w:t>
            </w:r>
          </w:p>
          <w:p w14:paraId="7DBAE276" w14:textId="77777777" w:rsidR="006E057F" w:rsidRDefault="00E71CFF">
            <w:pPr>
              <w:pStyle w:val="divdocumentdivtopsectiontopsectionbottompadding"/>
              <w:rPr>
                <w:rStyle w:val="right-box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color w:val="4A4A4A"/>
              </w:rPr>
              <w:t> </w:t>
            </w:r>
          </w:p>
        </w:tc>
        <w:tc>
          <w:tcPr>
            <w:tcW w:w="360" w:type="dxa"/>
            <w:shd w:val="clear" w:color="auto" w:fill="EDF2F6"/>
            <w:tcMar>
              <w:top w:w="36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058EB60B" w14:textId="77777777" w:rsidR="006E057F" w:rsidRDefault="006E057F">
            <w:pPr>
              <w:pStyle w:val="divdocumentdivleftrightemptyboxParagraph"/>
              <w:shd w:val="clear" w:color="auto" w:fill="auto"/>
              <w:spacing w:line="340" w:lineRule="atLeast"/>
              <w:rPr>
                <w:rStyle w:val="divdocumentdivleftrightemptybox"/>
                <w:rFonts w:ascii="Century Gothic" w:eastAsia="Century Gothic" w:hAnsi="Century Gothic" w:cs="Century Gothic"/>
                <w:color w:val="4A4A4A"/>
                <w:shd w:val="clear" w:color="auto" w:fill="auto"/>
              </w:rPr>
            </w:pPr>
          </w:p>
        </w:tc>
      </w:tr>
    </w:tbl>
    <w:p w14:paraId="11F685A7" w14:textId="77777777" w:rsidR="006E057F" w:rsidRDefault="006E057F">
      <w:pPr>
        <w:rPr>
          <w:vanish/>
        </w:rPr>
        <w:sectPr w:rsidR="006E057F">
          <w:pgSz w:w="12240" w:h="15840"/>
          <w:pgMar w:top="0" w:right="0" w:bottom="360" w:left="0" w:header="720" w:footer="720" w:gutter="0"/>
          <w:cols w:space="720"/>
        </w:sectPr>
      </w:pPr>
    </w:p>
    <w:p w14:paraId="39720F57" w14:textId="77777777" w:rsidR="006E057F" w:rsidRDefault="006E057F">
      <w:pPr>
        <w:rPr>
          <w:vanish/>
        </w:rPr>
      </w:pPr>
    </w:p>
    <w:tbl>
      <w:tblPr>
        <w:tblStyle w:val="divdocumentparentContainer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10"/>
        <w:gridCol w:w="710"/>
        <w:gridCol w:w="4800"/>
      </w:tblGrid>
      <w:tr w:rsidR="006E057F" w14:paraId="5B823D12" w14:textId="77777777">
        <w:tc>
          <w:tcPr>
            <w:tcW w:w="601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tbl>
            <w:tblPr>
              <w:tblStyle w:val="divdocumentdivheading"/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69"/>
              <w:gridCol w:w="5731"/>
            </w:tblGrid>
            <w:tr w:rsidR="006E057F" w14:paraId="324CE6AE" w14:textId="77777777">
              <w:tc>
                <w:tcPr>
                  <w:tcW w:w="270" w:type="dxa"/>
                  <w:tcMar>
                    <w:top w:w="565" w:type="dxa"/>
                    <w:left w:w="5" w:type="dxa"/>
                    <w:bottom w:w="305" w:type="dxa"/>
                    <w:right w:w="5" w:type="dxa"/>
                  </w:tcMar>
                  <w:hideMark/>
                </w:tcPr>
                <w:p w14:paraId="67C354DE" w14:textId="77777777" w:rsidR="006E057F" w:rsidRDefault="00E71CFF">
                  <w:pPr>
                    <w:spacing w:line="320" w:lineRule="exact"/>
                    <w:rPr>
                      <w:rStyle w:val="left-box"/>
                      <w:rFonts w:ascii="Century Gothic" w:eastAsia="Century Gothic" w:hAnsi="Century Gothic" w:cs="Century Gothic"/>
                      <w:color w:val="4A4A4A"/>
                    </w:rPr>
                  </w:pPr>
                  <w:r>
                    <w:rPr>
                      <w:rStyle w:val="divdocumentleft-boxsectionnth-child1headingpipe"/>
                      <w:rFonts w:ascii="Segoe UI Symbol" w:eastAsia="Segoe UI Symbol" w:hAnsi="Segoe UI Symbol" w:cs="Segoe UI Symbol"/>
                      <w:b/>
                      <w:bCs/>
                      <w:caps/>
                      <w:color w:val="B8B8B8"/>
                      <w:sz w:val="32"/>
                      <w:szCs w:val="32"/>
                    </w:rPr>
                    <w:t>❘</w:t>
                  </w:r>
                </w:p>
              </w:tc>
              <w:tc>
                <w:tcPr>
                  <w:tcW w:w="5750" w:type="dxa"/>
                  <w:tcMar>
                    <w:top w:w="565" w:type="dxa"/>
                    <w:left w:w="5" w:type="dxa"/>
                    <w:bottom w:w="305" w:type="dxa"/>
                    <w:right w:w="5" w:type="dxa"/>
                  </w:tcMar>
                  <w:hideMark/>
                </w:tcPr>
                <w:p w14:paraId="4B9BC7CD" w14:textId="77777777" w:rsidR="006E057F" w:rsidRDefault="00E71CFF">
                  <w:pPr>
                    <w:spacing w:line="260" w:lineRule="atLeast"/>
                    <w:rPr>
                      <w:rStyle w:val="divdocumentleft-boxsectionnth-child1headingpipe"/>
                      <w:rFonts w:ascii="Century Gothic" w:eastAsia="Century Gothic" w:hAnsi="Century Gothic" w:cs="Century Gothic"/>
                      <w:b/>
                      <w:bCs/>
                      <w:caps/>
                      <w:color w:val="B8B8B8"/>
                      <w:sz w:val="32"/>
                      <w:szCs w:val="32"/>
                    </w:rPr>
                  </w:pPr>
                  <w:r>
                    <w:rPr>
                      <w:rStyle w:val="divdocumentleft-boxsectionnth-child1sectiontitle"/>
                      <w:rFonts w:ascii="Century Gothic" w:eastAsia="Century Gothic" w:hAnsi="Century Gothic" w:cs="Century Gothic"/>
                      <w:b/>
                      <w:bCs/>
                      <w:caps/>
                      <w:color w:val="4A4A4A"/>
                      <w:spacing w:val="20"/>
                      <w:sz w:val="26"/>
                      <w:szCs w:val="26"/>
                    </w:rPr>
                    <w:t>Professional Summary</w:t>
                  </w:r>
                </w:p>
              </w:tc>
            </w:tr>
          </w:tbl>
          <w:p w14:paraId="4B3A6791" w14:textId="6D101E86" w:rsidR="006E057F" w:rsidRDefault="00E71CFF">
            <w:pPr>
              <w:pStyle w:val="p"/>
              <w:spacing w:line="340" w:lineRule="atLeast"/>
              <w:rPr>
                <w:rStyle w:val="left-box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left-box"/>
                <w:rFonts w:ascii="Century Gothic" w:eastAsia="Century Gothic" w:hAnsi="Century Gothic" w:cs="Century Gothic"/>
                <w:color w:val="4A4A4A"/>
              </w:rPr>
              <w:t>Versatile Support Specialist and effective problem solver with a proven record of providing outstanding customer service. Reputed for developing quick rapport with clients and management to meet cooperate goals and service level agreements.</w:t>
            </w:r>
          </w:p>
          <w:tbl>
            <w:tblPr>
              <w:tblStyle w:val="divdocumentdivheading"/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69"/>
              <w:gridCol w:w="5731"/>
            </w:tblGrid>
            <w:tr w:rsidR="006E057F" w14:paraId="2CA95623" w14:textId="77777777">
              <w:tc>
                <w:tcPr>
                  <w:tcW w:w="270" w:type="dxa"/>
                  <w:tcMar>
                    <w:top w:w="705" w:type="dxa"/>
                    <w:left w:w="5" w:type="dxa"/>
                    <w:bottom w:w="305" w:type="dxa"/>
                    <w:right w:w="5" w:type="dxa"/>
                  </w:tcMar>
                  <w:hideMark/>
                </w:tcPr>
                <w:p w14:paraId="1AA41506" w14:textId="77777777" w:rsidR="006E057F" w:rsidRDefault="00E71CFF">
                  <w:pPr>
                    <w:spacing w:line="320" w:lineRule="exact"/>
                    <w:rPr>
                      <w:rStyle w:val="left-box"/>
                      <w:rFonts w:ascii="Century Gothic" w:eastAsia="Century Gothic" w:hAnsi="Century Gothic" w:cs="Century Gothic"/>
                      <w:color w:val="4A4A4A"/>
                    </w:rPr>
                  </w:pPr>
                  <w:r>
                    <w:rPr>
                      <w:rStyle w:val="divdocumentheadingpipe"/>
                      <w:rFonts w:ascii="Segoe UI Symbol" w:eastAsia="Segoe UI Symbol" w:hAnsi="Segoe UI Symbol" w:cs="Segoe UI Symbol"/>
                      <w:caps/>
                    </w:rPr>
                    <w:t>❘</w:t>
                  </w:r>
                </w:p>
              </w:tc>
              <w:tc>
                <w:tcPr>
                  <w:tcW w:w="5750" w:type="dxa"/>
                  <w:tcMar>
                    <w:top w:w="705" w:type="dxa"/>
                    <w:left w:w="5" w:type="dxa"/>
                    <w:bottom w:w="305" w:type="dxa"/>
                    <w:right w:w="5" w:type="dxa"/>
                  </w:tcMar>
                  <w:hideMark/>
                </w:tcPr>
                <w:p w14:paraId="23C73783" w14:textId="15D1A819" w:rsidR="000323FC" w:rsidRPr="000323FC" w:rsidRDefault="00E71CFF">
                  <w:pPr>
                    <w:spacing w:line="260" w:lineRule="atLeast"/>
                    <w:rPr>
                      <w:rStyle w:val="divdocumentheadingpipe"/>
                      <w:rFonts w:ascii="Century Gothic" w:eastAsia="Century Gothic" w:hAnsi="Century Gothic" w:cs="Century Gothic"/>
                      <w:caps/>
                      <w:color w:val="4A4A4A"/>
                      <w:spacing w:val="20"/>
                      <w:sz w:val="26"/>
                      <w:szCs w:val="26"/>
                    </w:rPr>
                  </w:pPr>
                  <w:r>
                    <w:rPr>
                      <w:rStyle w:val="divdocumentleft-boxsectiontitle"/>
                      <w:rFonts w:ascii="Century Gothic" w:eastAsia="Century Gothic" w:hAnsi="Century Gothic" w:cs="Century Gothic"/>
                      <w:b/>
                      <w:bCs/>
                      <w:caps/>
                      <w:color w:val="4A4A4A"/>
                      <w:spacing w:val="20"/>
                      <w:sz w:val="26"/>
                      <w:szCs w:val="26"/>
                    </w:rPr>
                    <w:t>Work History</w:t>
                  </w:r>
                </w:p>
              </w:tc>
            </w:tr>
          </w:tbl>
          <w:p w14:paraId="409EF6B1" w14:textId="6F6AA7FC" w:rsidR="00597289" w:rsidRDefault="000323FC">
            <w:pPr>
              <w:pStyle w:val="divdocumentleft-boxsinglecolumn"/>
              <w:spacing w:line="340" w:lineRule="atLeast"/>
              <w:rPr>
                <w:rStyle w:val="documenttxtBold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ocumenttxtBold"/>
                <w:rFonts w:ascii="Century Gothic" w:eastAsia="Century Gothic" w:hAnsi="Century Gothic" w:cs="Century Gothic"/>
                <w:color w:val="4A4A4A"/>
              </w:rPr>
              <w:t xml:space="preserve">Vertafore – AMS360 Tech </w:t>
            </w:r>
          </w:p>
          <w:p w14:paraId="48922513" w14:textId="1486AFC6" w:rsidR="00597289" w:rsidRDefault="00597289">
            <w:pPr>
              <w:pStyle w:val="divdocumentleft-boxsinglecolumn"/>
              <w:spacing w:line="340" w:lineRule="atLeast"/>
              <w:rPr>
                <w:rStyle w:val="span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Remote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•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0</w:t>
            </w:r>
            <w:r w:rsidR="000323FC">
              <w:rPr>
                <w:rStyle w:val="span"/>
                <w:rFonts w:ascii="Century Gothic" w:eastAsia="Century Gothic" w:hAnsi="Century Gothic" w:cs="Century Gothic"/>
                <w:color w:val="4A4A4A"/>
              </w:rPr>
              <w:t>9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 xml:space="preserve">/2021 – </w:t>
            </w:r>
            <w:r w:rsidR="000323FC">
              <w:rPr>
                <w:rStyle w:val="span"/>
                <w:rFonts w:ascii="Century Gothic" w:eastAsia="Century Gothic" w:hAnsi="Century Gothic" w:cs="Century Gothic"/>
                <w:color w:val="4A4A4A"/>
              </w:rPr>
              <w:t>Current</w:t>
            </w:r>
          </w:p>
          <w:p w14:paraId="7571A895" w14:textId="19600C7F" w:rsidR="00597289" w:rsidRDefault="00597289" w:rsidP="00597289">
            <w:pPr>
              <w:pStyle w:val="divdocumentulli"/>
              <w:numPr>
                <w:ilvl w:val="0"/>
                <w:numId w:val="1"/>
              </w:numPr>
              <w:spacing w:before="120" w:line="340" w:lineRule="atLeast"/>
              <w:ind w:left="260" w:hanging="270"/>
              <w:rPr>
                <w:rStyle w:val="span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Responsible for investigating</w:t>
            </w:r>
            <w:r w:rsidR="000323FC">
              <w:rPr>
                <w:rStyle w:val="span"/>
                <w:rFonts w:ascii="Century Gothic" w:eastAsia="Century Gothic" w:hAnsi="Century Gothic" w:cs="Century Gothic"/>
                <w:color w:val="4A4A4A"/>
              </w:rPr>
              <w:t xml:space="preserve"> technical software and workstation related issues. </w:t>
            </w:r>
          </w:p>
          <w:p w14:paraId="43E80581" w14:textId="065006C0" w:rsidR="00597289" w:rsidRDefault="00597289" w:rsidP="00597289">
            <w:pPr>
              <w:pStyle w:val="divdocumentulli"/>
              <w:numPr>
                <w:ilvl w:val="0"/>
                <w:numId w:val="1"/>
              </w:numPr>
              <w:spacing w:before="120" w:line="340" w:lineRule="atLeast"/>
              <w:ind w:left="260" w:hanging="270"/>
              <w:rPr>
                <w:rStyle w:val="span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 xml:space="preserve">Documented clients contact and perform troubleshooting to resolve any issues. </w:t>
            </w:r>
          </w:p>
          <w:p w14:paraId="1DFFB28E" w14:textId="63A854A9" w:rsidR="00597289" w:rsidRPr="000323FC" w:rsidRDefault="00597289" w:rsidP="00597289">
            <w:pPr>
              <w:pStyle w:val="divdocumentulli"/>
              <w:numPr>
                <w:ilvl w:val="0"/>
                <w:numId w:val="1"/>
              </w:numPr>
              <w:spacing w:before="120" w:line="340" w:lineRule="atLeast"/>
              <w:ind w:left="260" w:hanging="270"/>
              <w:rPr>
                <w:rStyle w:val="span"/>
                <w:rFonts w:ascii="Century Gothic" w:eastAsia="Century Gothic" w:hAnsi="Century Gothic" w:cs="Century Gothic"/>
                <w:b/>
                <w:bCs/>
                <w:color w:val="4A4A4A"/>
              </w:rPr>
            </w:pPr>
            <w:r w:rsidRPr="00597289">
              <w:rPr>
                <w:rStyle w:val="span"/>
                <w:rFonts w:ascii="Century Gothic" w:eastAsia="Century Gothic" w:hAnsi="Century Gothic" w:cs="Century Gothic"/>
                <w:color w:val="4A4A4A"/>
              </w:rPr>
              <w:t xml:space="preserve"> Expert on product and industry knowledge and able to communicate that knowledge effectively to clients.</w:t>
            </w:r>
          </w:p>
          <w:p w14:paraId="4BC4B847" w14:textId="77777777" w:rsidR="000323FC" w:rsidRPr="000323FC" w:rsidRDefault="000323FC" w:rsidP="000323FC">
            <w:pPr>
              <w:pStyle w:val="divdocumentulli"/>
              <w:spacing w:before="120" w:line="340" w:lineRule="atLeast"/>
              <w:ind w:left="260"/>
              <w:rPr>
                <w:rStyle w:val="span"/>
                <w:rFonts w:ascii="Century Gothic" w:eastAsia="Century Gothic" w:hAnsi="Century Gothic" w:cs="Century Gothic"/>
                <w:b/>
                <w:bCs/>
                <w:color w:val="4A4A4A"/>
              </w:rPr>
            </w:pPr>
          </w:p>
          <w:p w14:paraId="142C680B" w14:textId="77777777" w:rsidR="000323FC" w:rsidRDefault="000323FC" w:rsidP="000323FC">
            <w:pPr>
              <w:pStyle w:val="divdocumentleft-boxsinglecolumn"/>
              <w:spacing w:line="340" w:lineRule="atLeast"/>
              <w:rPr>
                <w:rStyle w:val="documenttxtBold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ocumenttxtBold"/>
                <w:rFonts w:ascii="Century Gothic" w:eastAsia="Century Gothic" w:hAnsi="Century Gothic" w:cs="Century Gothic"/>
                <w:color w:val="4A4A4A"/>
              </w:rPr>
              <w:t>Coinbase - Customer Service Expert – Account Specialist</w:t>
            </w:r>
          </w:p>
          <w:p w14:paraId="06A017A9" w14:textId="74579E93" w:rsidR="000323FC" w:rsidRDefault="000323FC" w:rsidP="000323FC">
            <w:pPr>
              <w:pStyle w:val="divdocumentleft-boxsinglecolumn"/>
              <w:spacing w:line="340" w:lineRule="atLeast"/>
              <w:rPr>
                <w:rStyle w:val="span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Remote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•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02/202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2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 xml:space="preserve"> – 06/202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2</w:t>
            </w:r>
          </w:p>
          <w:p w14:paraId="46B86192" w14:textId="77777777" w:rsidR="000323FC" w:rsidRDefault="000323FC" w:rsidP="000323FC">
            <w:pPr>
              <w:pStyle w:val="divdocumentulli"/>
              <w:numPr>
                <w:ilvl w:val="0"/>
                <w:numId w:val="1"/>
              </w:numPr>
              <w:spacing w:before="120" w:line="340" w:lineRule="atLeast"/>
              <w:ind w:left="260" w:hanging="270"/>
              <w:rPr>
                <w:rStyle w:val="span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 xml:space="preserve">Responsible for investigating client account security incidents and mitigating risks and loss of funds. </w:t>
            </w:r>
          </w:p>
          <w:p w14:paraId="2A83FA34" w14:textId="77777777" w:rsidR="000323FC" w:rsidRDefault="000323FC" w:rsidP="000323FC">
            <w:pPr>
              <w:pStyle w:val="divdocumentulli"/>
              <w:numPr>
                <w:ilvl w:val="0"/>
                <w:numId w:val="1"/>
              </w:numPr>
              <w:spacing w:before="120" w:line="340" w:lineRule="atLeast"/>
              <w:ind w:left="260" w:hanging="270"/>
              <w:rPr>
                <w:rStyle w:val="span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 xml:space="preserve">Documented clients contact and perform troubleshooting to resolve any issues. </w:t>
            </w:r>
          </w:p>
          <w:p w14:paraId="272D6946" w14:textId="20A7E27B" w:rsidR="000323FC" w:rsidRPr="000323FC" w:rsidRDefault="000323FC" w:rsidP="000323FC">
            <w:pPr>
              <w:pStyle w:val="divdocumentulli"/>
              <w:numPr>
                <w:ilvl w:val="0"/>
                <w:numId w:val="1"/>
              </w:numPr>
              <w:spacing w:before="120" w:line="340" w:lineRule="atLeast"/>
              <w:ind w:left="260" w:hanging="270"/>
              <w:rPr>
                <w:rStyle w:val="documenttxtBold"/>
                <w:rFonts w:ascii="Century Gothic" w:eastAsia="Century Gothic" w:hAnsi="Century Gothic" w:cs="Century Gothic"/>
                <w:color w:val="4A4A4A"/>
              </w:rPr>
            </w:pPr>
            <w:r w:rsidRPr="00597289">
              <w:rPr>
                <w:rStyle w:val="span"/>
                <w:rFonts w:ascii="Century Gothic" w:eastAsia="Century Gothic" w:hAnsi="Century Gothic" w:cs="Century Gothic"/>
                <w:color w:val="4A4A4A"/>
              </w:rPr>
              <w:t xml:space="preserve"> Expert on product and industry knowledge and able to communicate that knowledge effectively to clients.</w:t>
            </w:r>
          </w:p>
          <w:p w14:paraId="610A2F52" w14:textId="1C10D3A7" w:rsidR="00597289" w:rsidRDefault="00597289">
            <w:pPr>
              <w:pStyle w:val="divdocumentleft-boxsinglecolumn"/>
              <w:spacing w:line="340" w:lineRule="atLeast"/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</w:pPr>
          </w:p>
          <w:p w14:paraId="775A435F" w14:textId="15C242D1" w:rsidR="006E057F" w:rsidRDefault="00597289">
            <w:pPr>
              <w:pStyle w:val="divdocumentleft-boxsinglecolumn"/>
              <w:spacing w:line="340" w:lineRule="atLeast"/>
              <w:rPr>
                <w:rStyle w:val="left-box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ocumenttxtBold"/>
                <w:rFonts w:ascii="Century Gothic" w:eastAsia="Century Gothic" w:hAnsi="Century Gothic" w:cs="Century Gothic"/>
                <w:color w:val="4A4A4A"/>
              </w:rPr>
              <w:lastRenderedPageBreak/>
              <w:t>Applied Statistics and Management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 xml:space="preserve">- </w:t>
            </w:r>
            <w:r>
              <w:rPr>
                <w:rStyle w:val="documenttxtBold"/>
                <w:rFonts w:ascii="Century Gothic" w:eastAsia="Century Gothic" w:hAnsi="Century Gothic" w:cs="Century Gothic"/>
                <w:i/>
                <w:iCs/>
                <w:color w:val="4A4A4A"/>
              </w:rPr>
              <w:t>Application Analyst</w:t>
            </w:r>
            <w:r w:rsidR="00E71CFF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br/>
            </w:r>
            <w:r w:rsidR="00E71CFF">
              <w:rPr>
                <w:rStyle w:val="span"/>
                <w:rFonts w:ascii="Century Gothic" w:eastAsia="Century Gothic" w:hAnsi="Century Gothic" w:cs="Century Gothic"/>
                <w:color w:val="4A4A4A"/>
              </w:rPr>
              <w:t>Temecula, CA</w:t>
            </w:r>
            <w:r w:rsidR="00E71CFF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 w:rsidR="00E71CFF"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•</w:t>
            </w:r>
            <w:r w:rsidR="00E71CFF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 w:rsidR="00E71CFF">
              <w:rPr>
                <w:rStyle w:val="span"/>
                <w:rFonts w:ascii="Century Gothic" w:eastAsia="Century Gothic" w:hAnsi="Century Gothic" w:cs="Century Gothic"/>
                <w:color w:val="4A4A4A"/>
              </w:rPr>
              <w:t xml:space="preserve">06/2021 </w:t>
            </w:r>
            <w:r w:rsidR="00E246E4">
              <w:rPr>
                <w:rStyle w:val="span"/>
                <w:rFonts w:ascii="Century Gothic" w:eastAsia="Century Gothic" w:hAnsi="Century Gothic" w:cs="Century Gothic"/>
                <w:color w:val="4A4A4A"/>
              </w:rPr>
              <w:t>–</w:t>
            </w:r>
            <w:r w:rsidR="00E71CFF">
              <w:rPr>
                <w:rStyle w:val="span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 w:rsidR="00E246E4">
              <w:rPr>
                <w:rStyle w:val="span"/>
                <w:rFonts w:ascii="Century Gothic" w:eastAsia="Century Gothic" w:hAnsi="Century Gothic" w:cs="Century Gothic"/>
                <w:color w:val="4A4A4A"/>
              </w:rPr>
              <w:t>02/2022</w:t>
            </w:r>
            <w:r w:rsidR="00E71CFF"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</w:p>
          <w:p w14:paraId="5CD7785D" w14:textId="77777777" w:rsidR="006E057F" w:rsidRDefault="00E71CFF">
            <w:pPr>
              <w:pStyle w:val="divdocumentulli"/>
              <w:numPr>
                <w:ilvl w:val="0"/>
                <w:numId w:val="1"/>
              </w:numPr>
              <w:spacing w:before="120" w:line="340" w:lineRule="atLeast"/>
              <w:ind w:left="260" w:hanging="270"/>
              <w:rPr>
                <w:rStyle w:val="span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Collaborated with Clients to evaluate and recommend solutions to complex problems and requests.</w:t>
            </w:r>
          </w:p>
          <w:p w14:paraId="51317481" w14:textId="77777777" w:rsidR="006E057F" w:rsidRDefault="00E71CFF">
            <w:pPr>
              <w:pStyle w:val="divdocumentulli"/>
              <w:numPr>
                <w:ilvl w:val="0"/>
                <w:numId w:val="1"/>
              </w:numPr>
              <w:spacing w:line="340" w:lineRule="atLeast"/>
              <w:ind w:left="260" w:hanging="270"/>
              <w:rPr>
                <w:rStyle w:val="span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Documented clients' issues and processes of resolution.</w:t>
            </w:r>
          </w:p>
          <w:p w14:paraId="714F6834" w14:textId="51A06984" w:rsidR="006E057F" w:rsidRDefault="00E71CFF">
            <w:pPr>
              <w:pStyle w:val="divdocumentulli"/>
              <w:numPr>
                <w:ilvl w:val="0"/>
                <w:numId w:val="1"/>
              </w:numPr>
              <w:spacing w:line="340" w:lineRule="atLeast"/>
              <w:ind w:left="260" w:hanging="270"/>
              <w:rPr>
                <w:rStyle w:val="span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Performed troubleshooting, maintenance, and optimization of software applications.</w:t>
            </w:r>
          </w:p>
          <w:p w14:paraId="0E5D8FF3" w14:textId="77777777" w:rsidR="006E057F" w:rsidRDefault="00E71CFF">
            <w:pPr>
              <w:pStyle w:val="divdocumentulli"/>
              <w:numPr>
                <w:ilvl w:val="0"/>
                <w:numId w:val="1"/>
              </w:numPr>
              <w:spacing w:line="340" w:lineRule="atLeast"/>
              <w:ind w:left="260" w:hanging="270"/>
              <w:rPr>
                <w:rStyle w:val="span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Assisted in identifying gaps between business requirements and application capabilities and recommend action steps.</w:t>
            </w:r>
          </w:p>
          <w:p w14:paraId="366816E6" w14:textId="5F9F3AB9" w:rsidR="006E057F" w:rsidRDefault="00E71CFF">
            <w:pPr>
              <w:pStyle w:val="divdocumentleft-boxsinglecolumn"/>
              <w:spacing w:before="200" w:line="340" w:lineRule="atLeast"/>
              <w:rPr>
                <w:rStyle w:val="left-box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ocumenttxtBold"/>
                <w:rFonts w:ascii="Century Gothic" w:eastAsia="Century Gothic" w:hAnsi="Century Gothic" w:cs="Century Gothic"/>
                <w:color w:val="4A4A4A"/>
              </w:rPr>
              <w:t>The Smart Circle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 xml:space="preserve">- </w:t>
            </w:r>
            <w:r>
              <w:rPr>
                <w:rStyle w:val="documenttxtBold"/>
                <w:rFonts w:ascii="Century Gothic" w:eastAsia="Century Gothic" w:hAnsi="Century Gothic" w:cs="Century Gothic"/>
                <w:i/>
                <w:iCs/>
                <w:color w:val="4A4A4A"/>
              </w:rPr>
              <w:t>IT Support Specialist II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Newport Beach, CA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•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09/2017 - 12/2019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</w:p>
          <w:p w14:paraId="5243432E" w14:textId="77777777" w:rsidR="006E057F" w:rsidRDefault="00E71CFF">
            <w:pPr>
              <w:pStyle w:val="divdocumentulli"/>
              <w:numPr>
                <w:ilvl w:val="0"/>
                <w:numId w:val="2"/>
              </w:numPr>
              <w:spacing w:before="120" w:line="340" w:lineRule="atLeast"/>
              <w:ind w:left="260" w:hanging="270"/>
              <w:rPr>
                <w:rStyle w:val="span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Collaborated with vendors to locate replacement components and resolve advanced problems.</w:t>
            </w:r>
          </w:p>
          <w:p w14:paraId="79751C71" w14:textId="0036E7B2" w:rsidR="006E057F" w:rsidRDefault="00E71CFF">
            <w:pPr>
              <w:pStyle w:val="divdocumentulli"/>
              <w:numPr>
                <w:ilvl w:val="0"/>
                <w:numId w:val="2"/>
              </w:numPr>
              <w:spacing w:line="340" w:lineRule="atLeast"/>
              <w:ind w:left="260" w:hanging="270"/>
              <w:rPr>
                <w:rStyle w:val="span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Broke down and evaluated user problems, using test scripts, personal expertise, and probing questions.</w:t>
            </w:r>
          </w:p>
          <w:p w14:paraId="1CD10800" w14:textId="06ECBDAE" w:rsidR="006E057F" w:rsidRDefault="00E71CFF">
            <w:pPr>
              <w:pStyle w:val="divdocumentulli"/>
              <w:numPr>
                <w:ilvl w:val="0"/>
                <w:numId w:val="2"/>
              </w:numPr>
              <w:spacing w:line="340" w:lineRule="atLeast"/>
              <w:ind w:left="260" w:hanging="270"/>
              <w:rPr>
                <w:rStyle w:val="span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Configured hardware, devices, and software to set up workstations for employees.</w:t>
            </w:r>
          </w:p>
          <w:p w14:paraId="1A2C9FAD" w14:textId="77777777" w:rsidR="006E057F" w:rsidRDefault="00E71CFF">
            <w:pPr>
              <w:pStyle w:val="divdocumentleft-boxsinglecolumn"/>
              <w:spacing w:before="200" w:line="340" w:lineRule="atLeast"/>
              <w:rPr>
                <w:rStyle w:val="left-box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ocumenttxtBold"/>
                <w:rFonts w:ascii="Century Gothic" w:eastAsia="Century Gothic" w:hAnsi="Century Gothic" w:cs="Century Gothic"/>
                <w:color w:val="4A4A4A"/>
              </w:rPr>
              <w:t>SC Fuels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 xml:space="preserve">- </w:t>
            </w:r>
            <w:r>
              <w:rPr>
                <w:rStyle w:val="documenttxtBold"/>
                <w:rFonts w:ascii="Century Gothic" w:eastAsia="Century Gothic" w:hAnsi="Century Gothic" w:cs="Century Gothic"/>
                <w:i/>
                <w:iCs/>
                <w:color w:val="4A4A4A"/>
              </w:rPr>
              <w:t>Help Desk Analyst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Santa Ana, CA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•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05/2017 - 09/2017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</w:p>
          <w:p w14:paraId="3CF661C0" w14:textId="224FF17C" w:rsidR="006E057F" w:rsidRDefault="00E71CFF">
            <w:pPr>
              <w:pStyle w:val="divdocumentulli"/>
              <w:numPr>
                <w:ilvl w:val="0"/>
                <w:numId w:val="3"/>
              </w:numPr>
              <w:spacing w:before="120" w:line="340" w:lineRule="atLeast"/>
              <w:ind w:left="260" w:hanging="270"/>
              <w:rPr>
                <w:rStyle w:val="span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Built and provided basic end-user troubleshooting and desktop support on Windows, Linux, and Mac systems.</w:t>
            </w:r>
          </w:p>
          <w:p w14:paraId="5310DB8A" w14:textId="77777777" w:rsidR="006E057F" w:rsidRDefault="00E71CFF">
            <w:pPr>
              <w:pStyle w:val="divdocumentulli"/>
              <w:numPr>
                <w:ilvl w:val="0"/>
                <w:numId w:val="3"/>
              </w:numPr>
              <w:spacing w:line="340" w:lineRule="atLeast"/>
              <w:ind w:left="260" w:hanging="270"/>
              <w:rPr>
                <w:rStyle w:val="span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Documented transactions and support interactions in system for future reference and addition to knowledge base.</w:t>
            </w:r>
          </w:p>
          <w:p w14:paraId="48C32056" w14:textId="77777777" w:rsidR="006E057F" w:rsidRDefault="00E71CFF">
            <w:pPr>
              <w:pStyle w:val="divdocumentulli"/>
              <w:numPr>
                <w:ilvl w:val="0"/>
                <w:numId w:val="3"/>
              </w:numPr>
              <w:spacing w:line="340" w:lineRule="atLeast"/>
              <w:ind w:left="260" w:hanging="270"/>
              <w:rPr>
                <w:rStyle w:val="span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Managed high levels of call flow and responded to various technical support needs.</w:t>
            </w:r>
          </w:p>
          <w:p w14:paraId="00BC6FF8" w14:textId="77777777" w:rsidR="006E057F" w:rsidRDefault="00E71CFF">
            <w:pPr>
              <w:pStyle w:val="divdocumentleft-boxsinglecolumn"/>
              <w:spacing w:before="200" w:line="340" w:lineRule="atLeast"/>
              <w:rPr>
                <w:rStyle w:val="left-box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ocumenttxtBold"/>
                <w:rFonts w:ascii="Century Gothic" w:eastAsia="Century Gothic" w:hAnsi="Century Gothic" w:cs="Century Gothic"/>
                <w:color w:val="4A4A4A"/>
              </w:rPr>
              <w:t>Geek Squad - Best Buy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 xml:space="preserve">- </w:t>
            </w:r>
            <w:r>
              <w:rPr>
                <w:rStyle w:val="documenttxtBold"/>
                <w:rFonts w:ascii="Century Gothic" w:eastAsia="Century Gothic" w:hAnsi="Century Gothic" w:cs="Century Gothic"/>
                <w:i/>
                <w:iCs/>
                <w:color w:val="4A4A4A"/>
              </w:rPr>
              <w:t>Geek Squad Precinct Lead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br/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Mission Viejo, CA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  <w:sz w:val="18"/>
                <w:szCs w:val="18"/>
              </w:rPr>
              <w:t>•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06/2015 - 05/2017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4A4A4A"/>
              </w:rPr>
              <w:t xml:space="preserve"> </w:t>
            </w:r>
          </w:p>
          <w:p w14:paraId="58201FB6" w14:textId="3051C641" w:rsidR="006E057F" w:rsidRDefault="00E71CFF">
            <w:pPr>
              <w:pStyle w:val="divdocumentulli"/>
              <w:numPr>
                <w:ilvl w:val="0"/>
                <w:numId w:val="4"/>
              </w:numPr>
              <w:spacing w:before="120" w:line="340" w:lineRule="atLeast"/>
              <w:ind w:left="260" w:hanging="270"/>
              <w:rPr>
                <w:rStyle w:val="span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Liaised with customers, management, and sales team to better understand customer needs and recommend appropriate solutions.</w:t>
            </w:r>
          </w:p>
          <w:p w14:paraId="636D5FCF" w14:textId="77777777" w:rsidR="006E057F" w:rsidRDefault="00E71CFF">
            <w:pPr>
              <w:pStyle w:val="divdocumentulli"/>
              <w:numPr>
                <w:ilvl w:val="0"/>
                <w:numId w:val="4"/>
              </w:numPr>
              <w:spacing w:line="340" w:lineRule="atLeast"/>
              <w:ind w:left="260" w:hanging="270"/>
              <w:rPr>
                <w:rStyle w:val="span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Maintained customer satisfaction with forward-thinking strategies focused on addressing customer needs and resolving concerns.</w:t>
            </w:r>
          </w:p>
          <w:p w14:paraId="76017392" w14:textId="77777777" w:rsidR="006E057F" w:rsidRDefault="00E71CFF">
            <w:pPr>
              <w:pStyle w:val="divdocumentulli"/>
              <w:numPr>
                <w:ilvl w:val="0"/>
                <w:numId w:val="4"/>
              </w:numPr>
              <w:spacing w:line="340" w:lineRule="atLeast"/>
              <w:ind w:left="260" w:hanging="270"/>
              <w:rPr>
                <w:rStyle w:val="span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lastRenderedPageBreak/>
              <w:t>Applied strong leadership talents and problem-solving skills to maintain team efficiency and organize workflows.</w:t>
            </w:r>
          </w:p>
          <w:p w14:paraId="30BB8D0B" w14:textId="77777777" w:rsidR="006E057F" w:rsidRDefault="00E71CFF">
            <w:pPr>
              <w:pStyle w:val="divdocumentulli"/>
              <w:numPr>
                <w:ilvl w:val="0"/>
                <w:numId w:val="4"/>
              </w:numPr>
              <w:spacing w:line="340" w:lineRule="atLeast"/>
              <w:ind w:left="260" w:hanging="270"/>
              <w:rPr>
                <w:rStyle w:val="span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4A4A4A"/>
              </w:rPr>
              <w:t>Set overall vision and provided team leadership.</w:t>
            </w:r>
          </w:p>
        </w:tc>
        <w:tc>
          <w:tcPr>
            <w:tcW w:w="71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261EB324" w14:textId="77777777" w:rsidR="006E057F" w:rsidRDefault="006E057F">
            <w:pPr>
              <w:pStyle w:val="divdocumentdivmidemptyboxParagraph"/>
              <w:spacing w:line="340" w:lineRule="atLeast"/>
              <w:rPr>
                <w:rStyle w:val="divdocumentdivmidemptybox"/>
                <w:rFonts w:ascii="Century Gothic" w:eastAsia="Century Gothic" w:hAnsi="Century Gothic" w:cs="Century Gothic"/>
                <w:color w:val="4A4A4A"/>
              </w:rPr>
            </w:pPr>
          </w:p>
        </w:tc>
        <w:tc>
          <w:tcPr>
            <w:tcW w:w="480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tbl>
            <w:tblPr>
              <w:tblStyle w:val="divdocumentdivheading"/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27"/>
              <w:gridCol w:w="4463"/>
            </w:tblGrid>
            <w:tr w:rsidR="006E057F" w14:paraId="7AE8385E" w14:textId="77777777">
              <w:tc>
                <w:tcPr>
                  <w:tcW w:w="270" w:type="dxa"/>
                  <w:tcMar>
                    <w:top w:w="565" w:type="dxa"/>
                    <w:left w:w="5" w:type="dxa"/>
                    <w:bottom w:w="305" w:type="dxa"/>
                    <w:right w:w="5" w:type="dxa"/>
                  </w:tcMar>
                  <w:hideMark/>
                </w:tcPr>
                <w:p w14:paraId="02CB453F" w14:textId="77777777" w:rsidR="006E057F" w:rsidRDefault="00E71CFF">
                  <w:pPr>
                    <w:spacing w:line="320" w:lineRule="exact"/>
                    <w:rPr>
                      <w:rStyle w:val="right-box"/>
                      <w:rFonts w:ascii="Century Gothic" w:eastAsia="Century Gothic" w:hAnsi="Century Gothic" w:cs="Century Gothic"/>
                      <w:color w:val="4A4A4A"/>
                    </w:rPr>
                  </w:pPr>
                  <w:r>
                    <w:rPr>
                      <w:rStyle w:val="divdocumentright-boxsectionnth-child1headingpipe"/>
                      <w:rFonts w:ascii="Segoe UI Symbol" w:eastAsia="Segoe UI Symbol" w:hAnsi="Segoe UI Symbol" w:cs="Segoe UI Symbol"/>
                      <w:b/>
                      <w:bCs/>
                      <w:caps/>
                      <w:color w:val="B8B8B8"/>
                      <w:sz w:val="32"/>
                      <w:szCs w:val="32"/>
                    </w:rPr>
                    <w:t>❘</w:t>
                  </w:r>
                </w:p>
              </w:tc>
              <w:tc>
                <w:tcPr>
                  <w:tcW w:w="3690" w:type="dxa"/>
                  <w:tcMar>
                    <w:top w:w="565" w:type="dxa"/>
                    <w:left w:w="5" w:type="dxa"/>
                    <w:bottom w:w="305" w:type="dxa"/>
                    <w:right w:w="5" w:type="dxa"/>
                  </w:tcMar>
                  <w:hideMark/>
                </w:tcPr>
                <w:p w14:paraId="4B2C3B35" w14:textId="77777777" w:rsidR="006E057F" w:rsidRDefault="00E71CFF">
                  <w:pPr>
                    <w:spacing w:line="260" w:lineRule="atLeast"/>
                    <w:rPr>
                      <w:rStyle w:val="divdocumentright-boxsectionnth-child1headingpipe"/>
                      <w:rFonts w:ascii="Century Gothic" w:eastAsia="Century Gothic" w:hAnsi="Century Gothic" w:cs="Century Gothic"/>
                      <w:b/>
                      <w:bCs/>
                      <w:caps/>
                      <w:color w:val="B8B8B8"/>
                      <w:sz w:val="32"/>
                      <w:szCs w:val="32"/>
                    </w:rPr>
                  </w:pPr>
                  <w:r>
                    <w:rPr>
                      <w:rStyle w:val="divdocumentright-boxsectionnth-child1sectiontitle"/>
                      <w:rFonts w:ascii="Century Gothic" w:eastAsia="Century Gothic" w:hAnsi="Century Gothic" w:cs="Century Gothic"/>
                      <w:b/>
                      <w:bCs/>
                      <w:caps/>
                      <w:color w:val="4A4A4A"/>
                      <w:spacing w:val="20"/>
                      <w:sz w:val="26"/>
                      <w:szCs w:val="26"/>
                    </w:rPr>
                    <w:t>Skills</w:t>
                  </w:r>
                </w:p>
              </w:tc>
            </w:tr>
          </w:tbl>
          <w:p w14:paraId="39C7765E" w14:textId="77777777" w:rsidR="006E057F" w:rsidRDefault="00E71CFF">
            <w:pPr>
              <w:pStyle w:val="divdocumentulli"/>
              <w:numPr>
                <w:ilvl w:val="0"/>
                <w:numId w:val="5"/>
              </w:numPr>
              <w:pBdr>
                <w:left w:val="none" w:sz="0" w:space="0" w:color="auto"/>
              </w:pBdr>
              <w:spacing w:line="340" w:lineRule="atLeast"/>
              <w:ind w:left="260" w:hanging="270"/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  <w:t>Application Analysis</w:t>
            </w:r>
          </w:p>
          <w:p w14:paraId="3414D6AE" w14:textId="77777777" w:rsidR="006E057F" w:rsidRDefault="00E71CFF">
            <w:pPr>
              <w:pStyle w:val="divdocumentulli"/>
              <w:numPr>
                <w:ilvl w:val="0"/>
                <w:numId w:val="5"/>
              </w:numPr>
              <w:spacing w:line="340" w:lineRule="atLeast"/>
              <w:ind w:left="260" w:hanging="270"/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  <w:t>Complex problem-solving</w:t>
            </w:r>
          </w:p>
          <w:p w14:paraId="1E7CA595" w14:textId="77777777" w:rsidR="006E057F" w:rsidRDefault="00E71CFF">
            <w:pPr>
              <w:pStyle w:val="divdocumentulli"/>
              <w:numPr>
                <w:ilvl w:val="0"/>
                <w:numId w:val="5"/>
              </w:numPr>
              <w:spacing w:line="340" w:lineRule="atLeast"/>
              <w:ind w:left="260" w:hanging="270"/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  <w:t>Technical Analysis</w:t>
            </w:r>
          </w:p>
          <w:p w14:paraId="2EE90CD6" w14:textId="77777777" w:rsidR="006E057F" w:rsidRDefault="00E71CFF">
            <w:pPr>
              <w:pStyle w:val="divdocumentulli"/>
              <w:numPr>
                <w:ilvl w:val="0"/>
                <w:numId w:val="5"/>
              </w:numPr>
              <w:spacing w:line="340" w:lineRule="atLeast"/>
              <w:ind w:left="260" w:hanging="270"/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  <w:t>Good Telephone Etiquette</w:t>
            </w:r>
          </w:p>
          <w:p w14:paraId="3D9E4110" w14:textId="77777777" w:rsidR="006E057F" w:rsidRDefault="00E71CFF">
            <w:pPr>
              <w:pStyle w:val="divdocumentulli"/>
              <w:numPr>
                <w:ilvl w:val="0"/>
                <w:numId w:val="5"/>
              </w:numPr>
              <w:spacing w:line="340" w:lineRule="atLeast"/>
              <w:ind w:left="260" w:hanging="270"/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  <w:t>Decision Making</w:t>
            </w:r>
          </w:p>
          <w:p w14:paraId="7B32DC0C" w14:textId="77777777" w:rsidR="006E057F" w:rsidRDefault="00E71CFF">
            <w:pPr>
              <w:pStyle w:val="divdocumentulli"/>
              <w:numPr>
                <w:ilvl w:val="0"/>
                <w:numId w:val="5"/>
              </w:numPr>
              <w:spacing w:line="340" w:lineRule="atLeast"/>
              <w:ind w:left="260" w:hanging="270"/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  <w:t>Interpersonal Communication</w:t>
            </w:r>
          </w:p>
          <w:p w14:paraId="6930C55F" w14:textId="77777777" w:rsidR="006E057F" w:rsidRDefault="00E71CFF">
            <w:pPr>
              <w:pStyle w:val="divdocumentulli"/>
              <w:numPr>
                <w:ilvl w:val="0"/>
                <w:numId w:val="6"/>
              </w:numPr>
              <w:spacing w:line="340" w:lineRule="atLeast"/>
              <w:ind w:left="260" w:hanging="270"/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  <w:t>MS Office</w:t>
            </w:r>
          </w:p>
          <w:p w14:paraId="0F10C806" w14:textId="77777777" w:rsidR="006E057F" w:rsidRDefault="00E71CFF">
            <w:pPr>
              <w:pStyle w:val="divdocumentulli"/>
              <w:numPr>
                <w:ilvl w:val="0"/>
                <w:numId w:val="6"/>
              </w:numPr>
              <w:spacing w:line="340" w:lineRule="atLeast"/>
              <w:ind w:left="260" w:hanging="270"/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  <w:t>Data Entry</w:t>
            </w:r>
          </w:p>
          <w:p w14:paraId="11D640FC" w14:textId="77777777" w:rsidR="006E057F" w:rsidRDefault="00E71CFF">
            <w:pPr>
              <w:pStyle w:val="divdocumentulli"/>
              <w:numPr>
                <w:ilvl w:val="0"/>
                <w:numId w:val="6"/>
              </w:numPr>
              <w:spacing w:line="340" w:lineRule="atLeast"/>
              <w:ind w:left="260" w:hanging="270"/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  <w:t>Critical Thinking</w:t>
            </w:r>
          </w:p>
          <w:p w14:paraId="7270F20E" w14:textId="7082E201" w:rsidR="006E057F" w:rsidRDefault="000323FC">
            <w:pPr>
              <w:pStyle w:val="divdocumentulli"/>
              <w:numPr>
                <w:ilvl w:val="0"/>
                <w:numId w:val="6"/>
              </w:numPr>
              <w:spacing w:line="340" w:lineRule="atLeast"/>
              <w:ind w:left="260" w:hanging="270"/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  <w:t>Html</w:t>
            </w:r>
          </w:p>
          <w:p w14:paraId="34643F41" w14:textId="599BE63A" w:rsidR="000323FC" w:rsidRDefault="000323FC">
            <w:pPr>
              <w:pStyle w:val="divdocumentulli"/>
              <w:numPr>
                <w:ilvl w:val="0"/>
                <w:numId w:val="6"/>
              </w:numPr>
              <w:spacing w:line="340" w:lineRule="atLeast"/>
              <w:ind w:left="260" w:hanging="270"/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  <w:t>Css</w:t>
            </w:r>
          </w:p>
          <w:p w14:paraId="3AAAABD9" w14:textId="4919FEE3" w:rsidR="000323FC" w:rsidRDefault="000323FC">
            <w:pPr>
              <w:pStyle w:val="divdocumentulli"/>
              <w:numPr>
                <w:ilvl w:val="0"/>
                <w:numId w:val="6"/>
              </w:numPr>
              <w:spacing w:line="340" w:lineRule="atLeast"/>
              <w:ind w:left="260" w:hanging="270"/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documentleft-boxskillpaddedline"/>
                <w:rFonts w:ascii="Century Gothic" w:eastAsia="Century Gothic" w:hAnsi="Century Gothic" w:cs="Century Gothic"/>
                <w:color w:val="4A4A4A"/>
              </w:rPr>
              <w:t>Web Developement</w:t>
            </w:r>
          </w:p>
          <w:tbl>
            <w:tblPr>
              <w:tblStyle w:val="divdocumentdivheading"/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27"/>
              <w:gridCol w:w="4463"/>
            </w:tblGrid>
            <w:tr w:rsidR="006E057F" w14:paraId="27AAF014" w14:textId="77777777">
              <w:tc>
                <w:tcPr>
                  <w:tcW w:w="270" w:type="dxa"/>
                  <w:tcMar>
                    <w:top w:w="705" w:type="dxa"/>
                    <w:left w:w="5" w:type="dxa"/>
                    <w:bottom w:w="305" w:type="dxa"/>
                    <w:right w:w="5" w:type="dxa"/>
                  </w:tcMar>
                  <w:hideMark/>
                </w:tcPr>
                <w:p w14:paraId="7202EE88" w14:textId="77777777" w:rsidR="006E057F" w:rsidRDefault="00E71CFF">
                  <w:pPr>
                    <w:spacing w:line="320" w:lineRule="exact"/>
                    <w:rPr>
                      <w:rStyle w:val="right-box"/>
                      <w:rFonts w:ascii="Century Gothic" w:eastAsia="Century Gothic" w:hAnsi="Century Gothic" w:cs="Century Gothic"/>
                      <w:color w:val="4A4A4A"/>
                    </w:rPr>
                  </w:pPr>
                  <w:r>
                    <w:rPr>
                      <w:rStyle w:val="divdocumentheadingpipe"/>
                      <w:rFonts w:ascii="Segoe UI Symbol" w:eastAsia="Segoe UI Symbol" w:hAnsi="Segoe UI Symbol" w:cs="Segoe UI Symbol"/>
                      <w:caps/>
                    </w:rPr>
                    <w:t>❘</w:t>
                  </w:r>
                </w:p>
              </w:tc>
              <w:tc>
                <w:tcPr>
                  <w:tcW w:w="3690" w:type="dxa"/>
                  <w:tcMar>
                    <w:top w:w="705" w:type="dxa"/>
                    <w:left w:w="5" w:type="dxa"/>
                    <w:bottom w:w="305" w:type="dxa"/>
                    <w:right w:w="5" w:type="dxa"/>
                  </w:tcMar>
                  <w:hideMark/>
                </w:tcPr>
                <w:p w14:paraId="7585C386" w14:textId="77777777" w:rsidR="006E057F" w:rsidRDefault="00E71CFF">
                  <w:pPr>
                    <w:spacing w:line="260" w:lineRule="atLeast"/>
                    <w:rPr>
                      <w:rStyle w:val="divdocumentheadingpipe"/>
                      <w:rFonts w:ascii="Century Gothic" w:eastAsia="Century Gothic" w:hAnsi="Century Gothic" w:cs="Century Gothic"/>
                      <w:caps/>
                    </w:rPr>
                  </w:pPr>
                  <w:r>
                    <w:rPr>
                      <w:rStyle w:val="divdocumentleft-boxsectiontitle"/>
                      <w:rFonts w:ascii="Century Gothic" w:eastAsia="Century Gothic" w:hAnsi="Century Gothic" w:cs="Century Gothic"/>
                      <w:b/>
                      <w:bCs/>
                      <w:caps/>
                      <w:color w:val="4A4A4A"/>
                      <w:spacing w:val="20"/>
                      <w:sz w:val="26"/>
                      <w:szCs w:val="26"/>
                    </w:rPr>
                    <w:t>Education</w:t>
                  </w:r>
                </w:p>
              </w:tc>
            </w:tr>
          </w:tbl>
          <w:p w14:paraId="4F0A5C42" w14:textId="4A81F6E6" w:rsidR="006E057F" w:rsidRDefault="000323FC">
            <w:pPr>
              <w:pStyle w:val="paddedline"/>
              <w:spacing w:before="100" w:line="340" w:lineRule="atLeast"/>
              <w:rPr>
                <w:rStyle w:val="right-box"/>
                <w:rFonts w:ascii="Century Gothic" w:eastAsia="Century Gothic" w:hAnsi="Century Gothic" w:cs="Century Gothic"/>
                <w:color w:val="4A4A4A"/>
              </w:rPr>
            </w:pPr>
            <w:r>
              <w:rPr>
                <w:rStyle w:val="right-box"/>
                <w:rFonts w:ascii="Century Gothic" w:eastAsia="Century Gothic" w:hAnsi="Century Gothic" w:cs="Century Gothic"/>
                <w:color w:val="4A4A4A"/>
              </w:rPr>
              <w:t xml:space="preserve">CareerFoundry: Full-Stack Development </w:t>
            </w:r>
            <w:r w:rsidR="00E71CFF">
              <w:rPr>
                <w:rStyle w:val="right-box"/>
                <w:rFonts w:ascii="Century Gothic" w:eastAsia="Century Gothic" w:hAnsi="Century Gothic" w:cs="Century Gothic"/>
                <w:color w:val="4A4A4A"/>
              </w:rPr>
              <w:t xml:space="preserve"> </w:t>
            </w:r>
          </w:p>
        </w:tc>
      </w:tr>
    </w:tbl>
    <w:p w14:paraId="2E6DC75D" w14:textId="77777777" w:rsidR="006E057F" w:rsidRDefault="006E057F">
      <w:pPr>
        <w:rPr>
          <w:rFonts w:ascii="Century Gothic" w:eastAsia="Century Gothic" w:hAnsi="Century Gothic" w:cs="Century Gothic"/>
          <w:color w:val="4A4A4A"/>
        </w:rPr>
      </w:pPr>
    </w:p>
    <w:sectPr w:rsidR="006E057F">
      <w:type w:val="continuous"/>
      <w:pgSz w:w="12240" w:h="15840"/>
      <w:pgMar w:top="360" w:right="360" w:bottom="360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95B065F9-2FA9-4B20-AA25-F10FD9CD7AF5}"/>
    <w:embedBold r:id="rId2" w:fontKey="{593BFF49-1139-4B01-A43C-4E6A4A716615}"/>
    <w:embedBoldItalic r:id="rId3" w:fontKey="{3837DCE2-7853-481E-B427-674EBD36A34F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Bold r:id="rId4" w:fontKey="{E340C800-B03D-42E9-AD28-D7A53F91B0D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C5562A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26E831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B80840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F5C1F1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42EB5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E66AF9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9B8EE8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CAA361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5B08FB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7766F1E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4A80BF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920C1F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D6E4AD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DC85AE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066109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988C1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07260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BD856F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0986988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612B20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DE0C6C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DA2831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EE014E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290397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9566BB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446BF3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4EE3B9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0194F1C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C7CDF7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8F261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5FC28E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CE4DBF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182E73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902CA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1EAB12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8F68C9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49FA6C1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890457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8FA38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816CD3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608751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C1A384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B88B3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3F6B08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0548FD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8FD205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DCC95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A2AEF1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4C2A2A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EB0B0F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D38EED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98CA26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A02C3D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9380C4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826627626">
    <w:abstractNumId w:val="0"/>
  </w:num>
  <w:num w:numId="2" w16cid:durableId="1669869876">
    <w:abstractNumId w:val="1"/>
  </w:num>
  <w:num w:numId="3" w16cid:durableId="296761128">
    <w:abstractNumId w:val="2"/>
  </w:num>
  <w:num w:numId="4" w16cid:durableId="683480738">
    <w:abstractNumId w:val="3"/>
  </w:num>
  <w:num w:numId="5" w16cid:durableId="415787430">
    <w:abstractNumId w:val="4"/>
  </w:num>
  <w:num w:numId="6" w16cid:durableId="10955209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57F"/>
    <w:rsid w:val="000323FC"/>
    <w:rsid w:val="00597289"/>
    <w:rsid w:val="006E057F"/>
    <w:rsid w:val="008505E3"/>
    <w:rsid w:val="008964E3"/>
    <w:rsid w:val="009C2EC6"/>
    <w:rsid w:val="00E246E4"/>
    <w:rsid w:val="00E71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2D8CB"/>
  <w15:docId w15:val="{C0326D85-720B-E44E-A6C0-D2CF3729A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340" w:lineRule="atLeast"/>
    </w:pPr>
    <w:rPr>
      <w:color w:val="4A4A4A"/>
    </w:rPr>
  </w:style>
  <w:style w:type="character" w:customStyle="1" w:styleId="divdocumentdivleftrightemptybox">
    <w:name w:val="div_document_div_leftrightemptybox"/>
    <w:basedOn w:val="DefaultParagraphFont"/>
    <w:rPr>
      <w:shd w:val="clear" w:color="auto" w:fill="C6D6E3"/>
    </w:rPr>
  </w:style>
  <w:style w:type="character" w:customStyle="1" w:styleId="left-box">
    <w:name w:val="left-box"/>
    <w:basedOn w:val="DefaultParagraphFont"/>
  </w:style>
  <w:style w:type="paragraph" w:customStyle="1" w:styleId="divdocumentdivtopsectionsection">
    <w:name w:val="div_document_div_topsection_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480" w:lineRule="atLeast"/>
    </w:pPr>
    <w:rPr>
      <w:sz w:val="38"/>
      <w:szCs w:val="38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topsectiontopsectionbottompadding">
    <w:name w:val="div_document_div_topsection_topsectionbottompadding"/>
    <w:basedOn w:val="Normal"/>
    <w:pPr>
      <w:spacing w:line="700" w:lineRule="atLeast"/>
    </w:pPr>
  </w:style>
  <w:style w:type="character" w:customStyle="1" w:styleId="divdocumentdivmidemptybox">
    <w:name w:val="div_document_div_midemptybox"/>
    <w:basedOn w:val="DefaultParagraphFont"/>
  </w:style>
  <w:style w:type="paragraph" w:customStyle="1" w:styleId="divdocumentdivmidemptyboxParagraph">
    <w:name w:val="div_document_div_midemptybox Paragraph"/>
    <w:basedOn w:val="Normal"/>
  </w:style>
  <w:style w:type="character" w:customStyle="1" w:styleId="right-box">
    <w:name w:val="right-box"/>
    <w:basedOn w:val="DefaultParagraphFont"/>
  </w:style>
  <w:style w:type="paragraph" w:customStyle="1" w:styleId="divaddress">
    <w:name w:val="div_address"/>
    <w:basedOn w:val="div"/>
    <w:pPr>
      <w:spacing w:line="340" w:lineRule="atLeast"/>
    </w:pPr>
  </w:style>
  <w:style w:type="character" w:customStyle="1" w:styleId="documenttxtBold">
    <w:name w:val="document_txtBold"/>
    <w:basedOn w:val="DefaultParagraphFont"/>
    <w:rPr>
      <w:b/>
      <w:bCs/>
    </w:rPr>
  </w:style>
  <w:style w:type="character" w:customStyle="1" w:styleId="divaddresstxtBoldfield">
    <w:name w:val="div_address_txtBold + field"/>
    <w:basedOn w:val="DefaultParagraphFont"/>
  </w:style>
  <w:style w:type="paragraph" w:customStyle="1" w:styleId="divdocumentdivleftrightemptyboxParagraph">
    <w:name w:val="div_document_div_leftrightemptybox Paragraph"/>
    <w:basedOn w:val="Normal"/>
    <w:pPr>
      <w:shd w:val="clear" w:color="auto" w:fill="C6D6E3"/>
    </w:pPr>
    <w:rPr>
      <w:shd w:val="clear" w:color="auto" w:fill="C6D6E3"/>
    </w:rPr>
  </w:style>
  <w:style w:type="table" w:customStyle="1" w:styleId="divdocumentdivtopsection">
    <w:name w:val="div_document_div_topsection"/>
    <w:basedOn w:val="TableNormal"/>
    <w:tblPr/>
  </w:style>
  <w:style w:type="paragraph" w:customStyle="1" w:styleId="divdocumentsection">
    <w:name w:val="div_document_section"/>
    <w:basedOn w:val="Normal"/>
  </w:style>
  <w:style w:type="character" w:customStyle="1" w:styleId="divdocumentleft-boxsectionnth-child1headingpipe">
    <w:name w:val="div_document_left-box &gt; section_nth-child(1)_headingpipe"/>
    <w:basedOn w:val="DefaultParagraphFont"/>
  </w:style>
  <w:style w:type="character" w:customStyle="1" w:styleId="divdocumentleft-boxsectionnth-child1sectiontitle">
    <w:name w:val="div_document_left-box &gt; section_nth-child(1)_sectiontitle"/>
    <w:basedOn w:val="DefaultParagraphFont"/>
  </w:style>
  <w:style w:type="table" w:customStyle="1" w:styleId="divdocumentdivheading">
    <w:name w:val="div_document_div_heading"/>
    <w:basedOn w:val="TableNormal"/>
    <w:tblPr/>
  </w:style>
  <w:style w:type="paragraph" w:customStyle="1" w:styleId="divdocumentleft-boxsinglecolumn">
    <w:name w:val="div_document_left-box_singlecolumn"/>
    <w:basedOn w:val="Normal"/>
  </w:style>
  <w:style w:type="paragraph" w:customStyle="1" w:styleId="p">
    <w:name w:val="p"/>
    <w:basedOn w:val="Normal"/>
  </w:style>
  <w:style w:type="character" w:customStyle="1" w:styleId="divdocumentheadingpipe">
    <w:name w:val="div_document_headingpipe"/>
    <w:basedOn w:val="DefaultParagraphFont"/>
    <w:rPr>
      <w:b/>
      <w:bCs/>
      <w:color w:val="B8B8B8"/>
      <w:sz w:val="32"/>
      <w:szCs w:val="32"/>
    </w:rPr>
  </w:style>
  <w:style w:type="character" w:customStyle="1" w:styleId="divdocumentleft-boxsectiontitle">
    <w:name w:val="div_document_left-box_sectiontitle"/>
    <w:basedOn w:val="DefaultParagraphFont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divdocumentulli">
    <w:name w:val="div_document_ul_li"/>
    <w:basedOn w:val="Normal"/>
    <w:pPr>
      <w:pBdr>
        <w:left w:val="none" w:sz="0" w:space="3" w:color="auto"/>
      </w:pBdr>
    </w:pPr>
  </w:style>
  <w:style w:type="character" w:customStyle="1" w:styleId="divdocumentright-boxsectionnth-child1headingpipe">
    <w:name w:val="div_document_right-box &gt; section_nth-child(1)_headingpipe"/>
    <w:basedOn w:val="DefaultParagraphFont"/>
  </w:style>
  <w:style w:type="character" w:customStyle="1" w:styleId="divdocumentright-boxsectionnth-child1sectiontitle">
    <w:name w:val="div_document_right-box &gt; section_nth-child(1)_sectiontitle"/>
    <w:basedOn w:val="DefaultParagraphFont"/>
  </w:style>
  <w:style w:type="paragraph" w:customStyle="1" w:styleId="documentleft-boxhiltSecsinglecolumn">
    <w:name w:val="document_left-box_hiltSec_singlecolumn"/>
    <w:basedOn w:val="Normal"/>
  </w:style>
  <w:style w:type="paragraph" w:customStyle="1" w:styleId="documentleft-boxskill">
    <w:name w:val="document_left-box_skill"/>
    <w:basedOn w:val="Normal"/>
  </w:style>
  <w:style w:type="character" w:customStyle="1" w:styleId="documentleft-boxskillpaddedline">
    <w:name w:val="document_left-box_skill_paddedline"/>
    <w:basedOn w:val="DefaultParagraphFont"/>
  </w:style>
  <w:style w:type="character" w:customStyle="1" w:styleId="documentleft-boxskillmiddlecell">
    <w:name w:val="document_left-box_skill_middlecell"/>
    <w:basedOn w:val="DefaultParagraphFont"/>
  </w:style>
  <w:style w:type="paragraph" w:customStyle="1" w:styleId="paddedline">
    <w:name w:val="paddedline"/>
    <w:basedOn w:val="Normal"/>
  </w:style>
  <w:style w:type="table" w:customStyle="1" w:styleId="divdocumentparentContainer">
    <w:name w:val="div_document_parentContainer"/>
    <w:basedOn w:val="TableNormal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448</Words>
  <Characters>2558</Characters>
  <Application>Microsoft Office Word</Application>
  <DocSecurity>0</DocSecurity>
  <Lines>21</Lines>
  <Paragraphs>5</Paragraphs>
  <ScaleCrop>false</ScaleCrop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Christian Horban</dc:title>
  <cp:lastModifiedBy>Christian Horban</cp:lastModifiedBy>
  <cp:revision>4</cp:revision>
  <dcterms:created xsi:type="dcterms:W3CDTF">2022-06-14T23:20:00Z</dcterms:created>
  <dcterms:modified xsi:type="dcterms:W3CDTF">2022-11-07T06:48:00Z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ec657613-09f8-4f38-a0dc-e59f16c38e78</vt:lpwstr>
  </property>
  <property fmtid="{D5CDD505-2E9C-101B-9397-08002B2CF9AE}" pid="3" name="x1ye=0">
    <vt:lpwstr>ODoAAB+LCAAAAAAABAAVmrWWtEoYRR+IoHEJboDD4C4Z7u48/eVPek3QMwNVdc63NwuY5niMxRGYohgcpBkUhzmC4SEeoRGU5LCLwM2o4C09RFRIBSLhyXy2W7jhAnyRy4hk43t/bTANkwAZqYYdSFwXBK8831LcyuIH9oCVIA99zHm28Gdo8Dz1lTPT/qtNIrw8ezTXcM9Xx3shohISU6wPMZCae7OALpTQJRTa2iQfFykdH87Iv8xEi8BGVMB</vt:lpwstr>
  </property>
  <property fmtid="{D5CDD505-2E9C-101B-9397-08002B2CF9AE}" pid="4" name="x1ye=1">
    <vt:lpwstr>dftasKrTlECinpJwJ+z8Z2WWX4n4tEHlry1dWAolhJZkvkRqonEB37aEUc9TvKQUqIT3wIf4hGlQh0qhPpxe0zsziTCZU4JNSOdilhcQxPTdsOMo1BI0dIL36wbn37FRheFOR8rnV9eZZzxQHydoknZAsDRzZiUFHYhQWZm7yhNQ/wRQWddmBLqLDpDBoFqAOKRm/al3tdnDl1HtcWVZr5gnwzcpNpL8c6F+pG9ajOB4btpovqL+EcExdxfcMW4</vt:lpwstr>
  </property>
  <property fmtid="{D5CDD505-2E9C-101B-9397-08002B2CF9AE}" pid="5" name="x1ye=10">
    <vt:lpwstr>z6e/5AStt6fyhTJNTcSONu5cY4PsfFYCPBXHSjLntfJjQY58t3YV3HLxDlCsiUTv5BXeLCQxdEYb53hk851NzXh+9zV0jCXzKRcAfTbxX2O9AfIJVSODw4Xpip/leCNTooYmgcZTi3FP3zS6DYnBQNw8r4xTCp9dfCx8piAVjkYrE/qldvVtwMgy85hGaE1EVgmcJUBQO5+acIxCBob0tRAm6+M4jayvcj/BFqXiao8BZP5zvej/uZhz/Ik/ehX</vt:lpwstr>
  </property>
  <property fmtid="{D5CDD505-2E9C-101B-9397-08002B2CF9AE}" pid="6" name="x1ye=11">
    <vt:lpwstr>+RxixrA5itVrMPIFBXZg6RivqvVIRkE97EK4ENrgvt39iykxjuf5TXZSXRHPqXRBfP2pfHFsSKyEkSi/8SEEdJdWsPEWceVcsGP4twABMTufuwQW4N7FSAdCqXvAO9VG7Mf0TXbWN82WPzKU8V6YKPnv7vTit4JfTfB36AqhI2coYudTpdnm2k5vbshK3nLn91o+wUR2lEkw5ZrMvPsamE9mQqunAQIb6y6eQBcSQ9C1R+1bhRPLBLfQvqZ/RQL</vt:lpwstr>
  </property>
  <property fmtid="{D5CDD505-2E9C-101B-9397-08002B2CF9AE}" pid="7" name="x1ye=12">
    <vt:lpwstr>4ATog9rrHA1A0ekuJ5VY5mICLfZn7yslo7seo+JHOwWQhxGPI67AdmBwqSGElsi/Wh87UN812gQofSE2+nfI3jvJT3iuXuG3DiRwovfxx9rlHg3x1nuJvxF75uQc3W7o4RwNlYr9Q7aiSa3Z7fJ9D/1KA6HJPxlb/GlN+yg90+81hrP0B+moIgtnUtSZ6OSQ9a7xn0jQdHkztCFprh+mPCOiocMeuhsTz7lHnxBARI4R5cF3HXRmTTRjhE1X3fu</vt:lpwstr>
  </property>
  <property fmtid="{D5CDD505-2E9C-101B-9397-08002B2CF9AE}" pid="8" name="x1ye=13">
    <vt:lpwstr>HiF5n1BfdfLqBbR1ke0ol2+SJoBXvAxlcI+hpVkVsVPMvzrI1RC9fqjEx+VFChziED2vHa8dZ+vfLuh82tTV3jgG8SA1Od8lt7R05FL8GA6Mf8XcT7jG531GqeIlf0ebmVgH/W21prnz2vvbris8kwRXC3x7iS3nDNq/9wydjUL7tEBe6gnO3qQ++klf2Y8QNLmMcrRjG/tMU6s4qrVyBfRGEtAv/UmGoihDtrdefzmBYNjwRgjTddXneOcDism</vt:lpwstr>
  </property>
  <property fmtid="{D5CDD505-2E9C-101B-9397-08002B2CF9AE}" pid="9" name="x1ye=14">
    <vt:lpwstr>h0BibUEIGgnVsT2aS75duJRS7Qi0Wl+qK4Dauescrds5BQhhCilnDIfutYSDiJF0arnWEYRW0B8hAhqhLP9DKdl7buRFfnem2nJSqoG1nl1VBZgePlG058NU/wB07mb79Vy7HYQJit0LNp3hgCDep+BLf9VO84n78PiWji8C9xvjch0v72b5QBD4S8RWpyf2cWgVO9Z6id1EH3YNWnk3zzOhPNN9j+emrH2X2jdM5f5vy6IngfZ5dpu5MdmM2AP</vt:lpwstr>
  </property>
  <property fmtid="{D5CDD505-2E9C-101B-9397-08002B2CF9AE}" pid="10" name="x1ye=15">
    <vt:lpwstr>3Se2pOIFbxr5uDqjdqOE3Hb3yyzwFFqJ4OicDxkQ53ApJggeyefPQXwLszvf/NtHKtyIwBJbZeefd51KVsekg7BV6j2dRux7zwgjCPQueIOONmA2FUBVvJ8AQ2SJsIgAA7KZeXavqmtU1u9EZH6uh6KhdrEyR5OspxQn4XJIHvxu76u5HSWx8lhspyEShHJEkti3yw54OewqzppuYbRQZj0b13IiiKuWiwXHDPAbYPDB4AaL7yfeCFquYDSn+0o</vt:lpwstr>
  </property>
  <property fmtid="{D5CDD505-2E9C-101B-9397-08002B2CF9AE}" pid="11" name="x1ye=16">
    <vt:lpwstr>Fm84F8ZY7fgnsrKoX+fx9jsagzvfUpJEYN+2LC+E3NhowXEorA5F5drgRcGckpgXuPJ6QfXPLEKaWYY+yW7M1BrYhpxHI6djjYgKL3LgG6ThMwtqXBy36K95DWKrqr2c/Qi7AKOER3RyF8E/fGOAIxoy8ioemrE+3/AZLJcGXBg1Nj5Bb8oqkdkkmnOvjZm0NBs6rq6ZaZkg+EAr5XRO24zUcWBbsjF7D6BriXH4lbAn5ASYQtcJnY9iGPjVez+</vt:lpwstr>
  </property>
  <property fmtid="{D5CDD505-2E9C-101B-9397-08002B2CF9AE}" pid="12" name="x1ye=17">
    <vt:lpwstr>5Y/BTYosnfbcwaXPX8aBmudHS81Ha5ZLExfYBwnUbV0SD90I4sGMw87IF3/qQEXbGkRY7sUON0MYJwLr5CMPu34imDsp6nbaEtihZceAdCS8CWhu3qKxy/T97jIymA7u/VYay+NtjEG2U6GPmrwXYNkwLNAGhXIw94GTAyNIrzzf8QgEnhLbyTmQaIph9cT8RYkxTQ8wgFeTaagtSgxxYhSLJbnvpCozwZjz1l/S4S7jMp7+FOhzijx/D5u+Rkq</vt:lpwstr>
  </property>
  <property fmtid="{D5CDD505-2E9C-101B-9397-08002B2CF9AE}" pid="13" name="x1ye=18">
    <vt:lpwstr>iCTju77jWncl2wcSL7B7NV5xycfTZjBPA76UZtmwTIn1+8kyv9nQfr+bmj0PD80LA2s2DOSAQ/0FkHa6p2A6qlWgKf0Pq1HCWuk3/lGhzfzyJ6EptAvDEYYu9ihCYvsITk1MihIpZD+uBS0ZMj4t6muvccIsmv+IZvTJZ7fsvHaAMYzRIlsFHi5VrwsK6tZ/085I8zfcErnaf4bk8jx7vUouHvT4LBqydFj2501Oe3oHwSFN/U9mJF/qxR2jNdz</vt:lpwstr>
  </property>
  <property fmtid="{D5CDD505-2E9C-101B-9397-08002B2CF9AE}" pid="14" name="x1ye=19">
    <vt:lpwstr>hxGInkCGBf+lBvoruoCHcM2+4QB/tLSrVbcgSupp2nIgyek9C0m4GD1kYcxD36m0hRYKu63prXguPR2PNl5A9lvkbxpZOtNK77N+DQvswaS4H8mgX6xMnn15Tt1vpMXcwB0H0k5R42UnzXiB7ooc5dFiN/nYhS04SkOtcjy1daN4Qfhj9nyWfa+/PPbfSV12gmgAMA18KzDOBWZvb/Mwf8y07dyBBevKEBbGAn2ELWNFxZ7Mv50UIS/0er+8afH</vt:lpwstr>
  </property>
  <property fmtid="{D5CDD505-2E9C-101B-9397-08002B2CF9AE}" pid="15" name="x1ye=2">
    <vt:lpwstr>8UWt47XllJYIimZX8RoKmvtZOsmcScnU0FWz9BIkXIfCxuwfzh3UhXthGuJa3cjp6WGcWco0nZVFzdWZ87th2o3n0c6+q7SHf+kZxiu8WOLQXwAml9hAnWvQ0VtQlaJZDbVCK3OsFjzUHBzKGhu+KUU/hfYGBB2dIX9tqJY9Fv4SBFOHBlZQv2++OQ3EOmIHQbsU5xBBAeQaZIlOZig/Q8YkOj9Qw9VV//YCbqUSnPL07M1/YsyTfbBE/Qsp6p1</vt:lpwstr>
  </property>
  <property fmtid="{D5CDD505-2E9C-101B-9397-08002B2CF9AE}" pid="16" name="x1ye=20">
    <vt:lpwstr>AcFv+u3s5EPwWze8WgJcGzqe5oftLAvbfa6RaXs5W9/SYqIwU39oOQEB0coaxDCqCwwSr27hFFCQdvy6s0si3XQNIsLyCSwU5siX9HEV62oBEU92kc1o1/j0GCZQ3dy3VdT37icxXJQjRgvC79/C/jVZaUtG1E0mI56H7FibRrxcLR5zMnw6mrbcmLL24MCWBrxUuOAttMvkGIbGsvbEHzz1O4iDh564SIwrAKtTvKVgyxYhsw5VyxbOIqm8+UE</vt:lpwstr>
  </property>
  <property fmtid="{D5CDD505-2E9C-101B-9397-08002B2CF9AE}" pid="17" name="x1ye=21">
    <vt:lpwstr>p0Es/pMdOENIWOErLwdK+GTpu4ymxER5uAhJ6O8BaiFe27tj+pV4mLGXdflbltQZluRPgsflwgWpU9YMufBUxJ+vhtCAwoHzQtWetGx7FU3AqBq5u3MKiYFWMoHtaKqd0Kb9wkdnkL5HJjVqHBafMjeTR4pAosT1/z4S6PoY5LBSzMtK9mvRWUCzluCAY6ndxDmqg5fnr1VbjPbzmVRfe1mSw0OFrlZ/OAMnfaZ58a4Gw9ve4ixMdz1rjD1FeOH</vt:lpwstr>
  </property>
  <property fmtid="{D5CDD505-2E9C-101B-9397-08002B2CF9AE}" pid="18" name="x1ye=22">
    <vt:lpwstr>OYO494vwbwgm5+hASG0X5tP0vdZtN5HNUFTSN2qYZ87ZXRGD8TZ5Os6sRsU1zH2b9bNvRLNaxND3Bii+nDb4iLsuFPJFHgVjU77QEofhlbj0mxwMyGbrsxvykGBF7dtvZoMRJg/1zEI3yRZ56LmABk+4qCxgQ8kHxyY+0fbekQv12UD/20rnKPwQ+DyXT6rPDHeYc/cyLBn7zfPCYw6sBzg1LRX/GwvpwDLFmjLumC25FryaLRsOGer8AQ0W/PC</vt:lpwstr>
  </property>
  <property fmtid="{D5CDD505-2E9C-101B-9397-08002B2CF9AE}" pid="19" name="x1ye=23">
    <vt:lpwstr>Glne6ZawG9Tza1vURNfykQhqCw+nsHK5MidmrVqhYqopxirXs1P/irJ6p6qR+SZ2u2zp4OEfGkpFP9wCz6ZmelKu3bP5QNFSMcjeGgIBBb+7kJGw/mdt0P2M/jSXAcY6T2bMxQqHu93z68qktYU5GA8bG56zhYeUo5exF2jT9pN747cZnN+lZLWlkNPELhj34YOFyjBLdPkrHpQyu3fR/1ksf0+gfH5INrnknem2RElCwQNBTJLxf3bheuX9uZ2</vt:lpwstr>
  </property>
  <property fmtid="{D5CDD505-2E9C-101B-9397-08002B2CF9AE}" pid="20" name="x1ye=24">
    <vt:lpwstr>Ix2EDAZRx038Nh7fFNLfeCpdwWzYYRqp4wWFzRGbUbhWcNv1NyZfwQ7/yEpSkhPhciWTbJrtpt1QC+tkAi0hM8FAhH3GGgAA93wMjeoo0t8Vwwx4ebkbqhmiseRxRLgiurvcT3OJEm71MHwBuXstJfZ0I/SUMhtauA9iPdmxgID+R8mhHsOIaoY//Bjx1+BFYpNGuxH8dmH0g9Ze2+LMYifi1SSWM0PRU7NFtvfhelR1FBwVxIimcm5s9fvQArX</vt:lpwstr>
  </property>
  <property fmtid="{D5CDD505-2E9C-101B-9397-08002B2CF9AE}" pid="21" name="x1ye=25">
    <vt:lpwstr>IOJYAC7INjoa8mJx/4woyHXqmc9mceCKZunANz9x8N+KlZGlkdXHCKnJYRGVpEP3v7wW9UeJREUq86TDE90D+Rhy+/yYra80/JvS+wmrK6yrpTMgKKhX7SO0z+tH0/O+vXw0PCMabvJbpRCG2RP4MdQDdMWpzD4uG6fT+hlJyd2Ona+qI9HlpUP/dHO27hJrO1Vc4tZkXeBpRF/5HaeiumFPTQSrxlU/MKKxychHYUcNGzdzfwdT1DWtO3K09QD</vt:lpwstr>
  </property>
  <property fmtid="{D5CDD505-2E9C-101B-9397-08002B2CF9AE}" pid="22" name="x1ye=26">
    <vt:lpwstr>dS6VnjvvEnQWm4c5967nm/ztVnbs+G+r4N8REUnnqgEseS35c2qb53w7giaNh4l0O34LO5cj5TpsVsybFqKg8NMtBpXvfEpshyD67unpojxl/PsvNl1ZRoodfpsDyM1mYXCZdMqhG8vO4BU8UxBL7mLF2w0pD4nMgWDV6DZaPoP7Tf/167Jd4COqLVSNiHJfJXDi+zUFYUS6HHuwZM+JBN2/UVczX+Tzhm+HZYSSZb31IaQ7dx1vYsw64Htoyy2</vt:lpwstr>
  </property>
  <property fmtid="{D5CDD505-2E9C-101B-9397-08002B2CF9AE}" pid="23" name="x1ye=27">
    <vt:lpwstr>+YetKyHCY5P5U61uhQR0oPL83gODlmPnS+vwVaGiXChMECd0jtspR4YSAvWv55sAJmOcpM72n2/omg72qmgXvo6CMm1lG/qC+uubpv+iD8BOJRPcyHT1KZviVCuBm1BxVcKjDuGbud6Zh0oJ2G43F/9r+wWXHvhVZz1KrCKc+wA+zost6cgnHiIn/OxbvdiJXozx7UDmnU85Sq8QwlRctH9wTYphc0P4fvEiHkC7QNpDdt1LQaC2TfQRCwc+BBz</vt:lpwstr>
  </property>
  <property fmtid="{D5CDD505-2E9C-101B-9397-08002B2CF9AE}" pid="24" name="x1ye=28">
    <vt:lpwstr>V4B4qcIdXHGRKjQUlXxUukb0FAaUzdMeGdVSAlPWDSEocJ9T3TBl4T7NRzjysPXIXfkFraNPBpdA8Cnnvjg0P6/jcu2fmLklnF5dBAkI3V7uD4n/bCFc+8LE9scbmZkcxOxY2QXhKLG7AST5K3dtc4UNQruvLy0/NA2AygtA8Z6OYIVOTPQpMxgL3xaeyaa/qkT6oGBVbY1Gn4cwIrqemvET1yej38/RXeVzvPa4xAjI6yr9IL2pqipveH4v8IX</vt:lpwstr>
  </property>
  <property fmtid="{D5CDD505-2E9C-101B-9397-08002B2CF9AE}" pid="25" name="x1ye=29">
    <vt:lpwstr>lA+LzH7GiF7fKJls8dommvCFEHkTWy49xPt8fQOSyvP2VaIMkWBWkfZoA2T95iS0F7fAte3CSVF3B6h1EG2/nKK8APe2T6EUJd9deE+eDY/T+oqMYGfy8GzI+z5VYRk0W9yQtHYnYDptHcfNDePQ+hL8hM0QvnvMoU4qxwvxS+f1V/YOf7HdIcYv4/K8/QL64YaiQ8+dDpH14fWLiuR0NWuBRtGBii0U5RuBmL6w/8J50yyUREZVqWJhyJcgKcu</vt:lpwstr>
  </property>
  <property fmtid="{D5CDD505-2E9C-101B-9397-08002B2CF9AE}" pid="26" name="x1ye=3">
    <vt:lpwstr>4cskUVyjHBJo7mkioRybX9DxBv5ZW1e4aRnpCHwqybcu2GG7v7QLj97rzFUmpX/CqLW/Ftw8cfyafRczZ/judS4p0bl+wdZV+IlNW6ZH98vGeMbKmSkKrCne9dzdKnV4rzj0fa0rDGhk8ZMMYkdwkcQx50hNngXCvaWMa/95t2YMiO8IjNA1tY4oL7vQ4O2r2wS1+/L1VlEiKbcOyWrHcyhxMkihjVKKiw6dVkrLcOT+C+r2bX6q+VaXVUMjRUd</vt:lpwstr>
  </property>
  <property fmtid="{D5CDD505-2E9C-101B-9397-08002B2CF9AE}" pid="27" name="x1ye=30">
    <vt:lpwstr>0ynCIls3uv+9hIcI/NDml6JX3GXMjnhU9nSBwVfiwJ0eu3ic0dlLYlwv0py6M6SQwztc54FvJjiJhE7rQMlMpECJRccZLJDBy/vtm2ZT0Hd9nLPjR+SFJEm+ZWoox0Jzd0LvLhEWLCq9jU0mMmKzsqmlfEcZxE9X9WD3f0NBtaxXotFn4zalCeC5fX5y99Uahbiiq0AD4t6xs8Pa1ifsPxuIQ/qbMpotvbtIoTExneRqbis4hLjKzyjdgKdQu96</vt:lpwstr>
  </property>
  <property fmtid="{D5CDD505-2E9C-101B-9397-08002B2CF9AE}" pid="28" name="x1ye=31">
    <vt:lpwstr>1SOEVZmLiRORwn4nnqsM72ca62Pk1DbtihaEeLhetkF8CXrT4vEKuSgPZBY4bIHo3QJ1fhst4PTfl170k+bYfVetbKYSg00SIFqN+oASVOUsTdsCV/Lqrk32yIdLVhyIgWDKvxOk9044RH7/NcrJ/unY4w5zFDAGVgZ9Box+c2I3hQfb9FqYzW/KWCFAwrC7ioaXVnFxse3YGmSZ8jZfApU0N7Inj/FDD4QxDtWK24gLXPgU7gPSwH/jxGnv0j6</vt:lpwstr>
  </property>
  <property fmtid="{D5CDD505-2E9C-101B-9397-08002B2CF9AE}" pid="29" name="x1ye=32">
    <vt:lpwstr>gz7LAS9sUmJsdwkzkHd64NCEOBuVz1IrYDgHtToKaaxoqFJlxPHRXSyNOOcmTEZid+0TB/+errfqfvfPy8NqkAArFfBdupoBPS3wsqBKYPKWKz8zF5akHx8ep5v0rOKs4t5KdkERSo5rOr0oQXt+sxixKFQLbRgc68+FYYeaZ3ms8FfIXS0UUldb4y25R+WyuWuyKpY6kG5Fw84g4Va2dCWapI1AQhClYkUiKB5oUCviZA6QDymAHbXHXqsqjU2</vt:lpwstr>
  </property>
  <property fmtid="{D5CDD505-2E9C-101B-9397-08002B2CF9AE}" pid="30" name="x1ye=33">
    <vt:lpwstr>RY9Q+kU+7SP20nlvx3EKbNUAt4xLID24d5sIAx5RacbK/X7sMPv3drfuZ3oaxeD1in1MmqlbNaA2NHAYibqA6u1HAVQmsWEtdivz3l3IeIozQoD3uzxQEAJKxdXK7cPwLvygtF7Eh1/t29iQkWMPvEDPDXkS/+TgHSZQWkcpsyerl9qOvJlUlwI82Svz5cU68SqVkqEd8S7+Op50lQHIosSDt55IlaAO7fYtvKJu3LpT87Q/AeVr7D6x/o2Z7qE</vt:lpwstr>
  </property>
  <property fmtid="{D5CDD505-2E9C-101B-9397-08002B2CF9AE}" pid="31" name="x1ye=34">
    <vt:lpwstr>wGzgdQTixv+oHekCZcwno5iVPyBaXK7mRdu1G7C11Lnoy74KAPnTTE1irtWxxH1ETbC/VX7GIo43ONXBnzCscHds+qXNSu/x1kMYdvGe/2m4qMVE6lSBRU5NlCUvwUQo3Wn1Zu6Z91SarbupvIeyrCWRBROtP5R7GOQqBqTfEaSfpdqabDhVD1dZ9pAnR/RaEYeI24/jz+qAL4+skhSUNm4OaDapPI4JqJh3XTlqw+kyCVJnxUTOfGrz9puOx2F</vt:lpwstr>
  </property>
  <property fmtid="{D5CDD505-2E9C-101B-9397-08002B2CF9AE}" pid="32" name="x1ye=35">
    <vt:lpwstr>++bYMsAJ/XhpBs28ozdXuB6rTcNuSUTjSYhUIHq5oR5aMq7IuSVCYjoYJKf5s3Sx8OANTc53L1qvKQt5Kw7pNMuXlnnFMioNHnRpXQ+yXboZkCloafM26FM38X6YBF2ngrxEt6VI29vlJV0YtS/xO2QnPjNVMYPfz1loBuHe4z5/MTvZPj99sP2KQap/JSNGkexx0cQ+OS9QhFkDGtln44S4rIUkGIoHy/qaQ9p4+7UjueNdNq2kw5bO2AvwDg8</vt:lpwstr>
  </property>
  <property fmtid="{D5CDD505-2E9C-101B-9397-08002B2CF9AE}" pid="33" name="x1ye=36">
    <vt:lpwstr>U4L2PrPL+UGB8AeY1IAouCidT4OkKWhdzbxHtLudmF63R0Qcl4DXwpJNlcDE9q+qux6Rki+cnuxr2rpB9FzoNt2Uzyl2pbiTmSi5mK1bBFQJrjFPViK68q5xaatU5UKATikOnPzr5bSUYKHCds7trhOsNTYVZryOFZQLnFY79AwLCrQbyTce48EqgAAxAT3pj9ZKT28hRuW7Ocv2ISST6xlZRyYayzThNeTn1nt0r01Na89I6GB9FRNORZ+JD0h</vt:lpwstr>
  </property>
  <property fmtid="{D5CDD505-2E9C-101B-9397-08002B2CF9AE}" pid="34" name="x1ye=37">
    <vt:lpwstr>HXLDoiH+1CvLhuJX5wf/xEdR+wI4nr4wRU/g3d74Jr26VmnuW05KfVOHXPNzZmohLb0HmcQvrvDl41Ye5YVcjExwpSofLBi4bQyhxHD9ffrcePYI8wG0dneD1r80pSRU8AVahcoenm+vUIyKJd+qFgwL52xCwKrBnUWt9/Sfgb/hw/RcqiO2dEgO1tNke6Mx5lYkoTKk8De1a6iFoAmrZFWb0a8JyM47HZzmoo0rhF7WnajEA02Rzrl/OXe2DzJ</vt:lpwstr>
  </property>
  <property fmtid="{D5CDD505-2E9C-101B-9397-08002B2CF9AE}" pid="35" name="x1ye=38">
    <vt:lpwstr>//hlhdzWCK2PTeHN4fqmOYdHBg42ADaS+DYXmw7enn4Q4vfu0uvPpNrZvAp140BqiUcYP9p9wOxXH3JK5ACLNl4mHqj8Zl4NeYF6lj194DXXmQUt2UIVJa+9LQWJHZaBkQAJiX75JlS/wSTwG9Ss2xi1Oaoal/geqfraoFF8SRC75uQOj5DWLljq7Y0EvZnewfLtEdn3Tr+NR6UewHG0j+nrgDSCw+yNpXHogV3jboa/0MZ1ePZdtmTZgm91YD7</vt:lpwstr>
  </property>
  <property fmtid="{D5CDD505-2E9C-101B-9397-08002B2CF9AE}" pid="36" name="x1ye=39">
    <vt:lpwstr>J5lMnB/uRcprHD2vJW5o2vRKbTqNSRy7CdcB7GDrsreU66I5ytjMSil2FjQzdSMi+QH8BAKEE0eT/tvdTzGt2rIaWwuVpvVsh9NStfpy+jEQg9aYzxICp1Ww06waSnijzcs90ilmiDxcGP2NHYq+P7Qz4CwyIOCqsrEf12m5U4u5JmE6jik0mIdJjgte/RfYsIcBd/0hP18bHwJ2mHZHdW4DUuIdUBVvF23eFb135CdlBj6AqPn1Bv9cmtk9Heq</vt:lpwstr>
  </property>
  <property fmtid="{D5CDD505-2E9C-101B-9397-08002B2CF9AE}" pid="37" name="x1ye=4">
    <vt:lpwstr>xH9XXC2vMLKLSU5XNkGL/0qWXuZwNl1DZJA4gGXB8NbC8WtnS8S8DctznE7Bw/Mf1l7ruJjZgwHWytoxzl/wcMgBeTrEWuDhaFng3k/25K6bTp+ggXsVgqlHlygNiEpisxxGXXzGeFuvxbmmxvV+o0rcwWsXiL0JP73ZyF1OUuuvcCHgdvqoqr2Fc4W0uBvQB3WaL6G6EyuabB95v371D1Rf33boHUBKuy7wzgbqFlsFlVz5+6fOciEHFJe4k59</vt:lpwstr>
  </property>
  <property fmtid="{D5CDD505-2E9C-101B-9397-08002B2CF9AE}" pid="38" name="x1ye=40">
    <vt:lpwstr>EqGSQKEViyZBGHpNsGz68S/8jGYFZPpyoVTtwexq8ntkqYgnAlEYaG2n4A1UtT+bDFETqdrs7yKlDMf+/r2J446QXxp5SOBRb7cRg/L2bNaalPGBsxKX+RdB6VYpkldh7tgPXIjblemJ8wuDn4TgieZqFUBy/AG/jvjBnYKUri1nT4elzvbmeC5AZvxnDq42fGuMK5r4lgBoHxt8/D3a81ldhP88faE3MEacjoKQc9apZxzBPT1C7lwW2xNxP1r</vt:lpwstr>
  </property>
  <property fmtid="{D5CDD505-2E9C-101B-9397-08002B2CF9AE}" pid="39" name="x1ye=41">
    <vt:lpwstr>/4F61D5/lkceaqAyEDc6FI7Nx9f08+enBUlQBYUoDeJDwXpyydMlo1T0sf16PF1qFOXX3ocYcY9vpaFmfnvKA6MhUk3Ih+uGPKAzySCa+TjAcKXSIP7OQd0QT/2v/vVfQ5vfQC1lwerJJhNOEAm7faStT7st2JpifqlyKDt/fpGlgmpM6FyOLj9SmP5+RIj5hI85+O6sd8PnxbyHcHdG1Mtf6L98HQITbiejZr1Yk22ytnUSbE2GKRXCLG3v5IH</vt:lpwstr>
  </property>
  <property fmtid="{D5CDD505-2E9C-101B-9397-08002B2CF9AE}" pid="40" name="x1ye=42">
    <vt:lpwstr>1LAbIW7++55V8cM3b1O6GW51dDsPvBJFmCgq/WFcGx9/89Q0DWHH/eyTwFyUa216AeEFrYVWmzgWFJ7Q52jz6HpkLiTr7IWk+QFKB+APk8C1hIoGXBWXVEf0Im8K8JVSjy1z3lq/1l0Kd5K5F+BcnEPtwjjFS9cAYrH7gSk7eVImhBNOBMxU/KEIwiN/GTLN/4xHgirVoZh6d8rtaf/d2XaYnZPnw5U/pQs+f0yCCmChE7RovixIw9gL+7DomVO</vt:lpwstr>
  </property>
  <property fmtid="{D5CDD505-2E9C-101B-9397-08002B2CF9AE}" pid="41" name="x1ye=43">
    <vt:lpwstr>nhTNSCukObruhg+1aGiakcdONfC9LRCUcntZRT2rEWjn1+5bxv6gWlVePjIvlZbIe2xn5TDKU4aerGu6FJPNAYOef6MqZTuJiKC7DVgdDIoVy7uoF6QNs5w4xxDSKnQWub2/oofIoiMsM9TQ4Yt7ZJ+uiaQo+JcdOJQjtw9ENzqRzHxJu3vWOmzJdGVPggH8srzSfo3id/kHSVE41QpWRXpxdfWbZeLTOkl6eXdZ+20t4KGWwWMxyJ69qNvhIaW</vt:lpwstr>
  </property>
  <property fmtid="{D5CDD505-2E9C-101B-9397-08002B2CF9AE}" pid="42" name="x1ye=44">
    <vt:lpwstr>Mv4KNiJ1UbzPaKFh9S1BCMUKwZguR8xfxJTlvZN5HZSpxlOc5MARdvMN9/dCUoGQTyM22uWcJ4B3v3flQgWgLrVPJjeX+DsuSeZq41d69z9zsYFADJnLpc/PfsUgrmJntjdTDn7H9hfFOqUzgLjkBY1Rw61BOI6rgbxYZD87vxjrZZI4HLISZ26arHRaznYbCMZ2c4jamR2Muty/x13ZVmLHfhxBBmth/8mThnKk8c3077++NzOoxXA9THuXf4B</vt:lpwstr>
  </property>
  <property fmtid="{D5CDD505-2E9C-101B-9397-08002B2CF9AE}" pid="43" name="x1ye=45">
    <vt:lpwstr>0uVYBTqt4FK1E4N7Cbpm8kT2p8r9SWU/3rhOF3kqnd+n8qBIQI+8goR5nRorCVAIGDuu+Mhb02twmmT/hKPo3jaoE6aVCg7rzNtO1nNvYifxHWh1QNmemkila5T6UkITO/3Nukh1nI6ZO0ipYVvcYibHEdAbDyzdF8FzOSyYvnwpz7leaVmAySOtTlDU6W7PIlK4ghl1JWBt8HLchQ7pQ+a2661fOEq29tIV51YhJxKDFs0RPAqefp9lgMZMHxq</vt:lpwstr>
  </property>
  <property fmtid="{D5CDD505-2E9C-101B-9397-08002B2CF9AE}" pid="44" name="x1ye=46">
    <vt:lpwstr>S7Wr2Q9u/Zg+rl8qXd+U+Uf+ueJ1Goq4f1eORKlt31FVj+1NWQXTWhO+DiTakn7b4ewNyvZhlbblX8VdczfxsD8fw44Gsp0saz/jv5kmIZQ1KoYlL+BjFuHehIgp1Kb0xOrJjK4vU5nqW86h1RZn6ksHvlRU2XHPpmeu48vam9mlobXzwOXPJKqD+RWn8GuDlZUql+GnNOS8gV4JFz3oACTV8oHKyWSvD9eiZIwjz9H7Ur8Owo1XaArg0FmMQcd</vt:lpwstr>
  </property>
  <property fmtid="{D5CDD505-2E9C-101B-9397-08002B2CF9AE}" pid="45" name="x1ye=47">
    <vt:lpwstr>8czF58tJVYJeP73W2X38Vrc4p7KVoJeD7/T7YwQww3AN+rIgiyvYS5V4m/447Zvmw0nwbdUa0vS9zVkxIMLmUsU7hZYaKNitJSXpfISeYyHBLXxN5XyXySnBnyzKig3Vp/qOutN4/UA5vwdf9SzE1vln1z5S4ht64gepuZv+rs8+VM6RuzJv7cVuojB10sESoU4gfYHX/FAOkwblWzs4k8gul8BkRF6oAB3guPpORGK7srUvy2gCubae4iRW+Bu</vt:lpwstr>
  </property>
  <property fmtid="{D5CDD505-2E9C-101B-9397-08002B2CF9AE}" pid="46" name="x1ye=48">
    <vt:lpwstr>2K55afbLAFzqCEtVyorbtAV14CdWdHfvxF8SNHuDl/gPwU1Xjq0qI/2GBDj5WZoBc95XTdXkomNjkHha3KkLMkJgbiyE6d8ZUkgkB1R0JWyysj0E/hWxQ+eBO/I80zsHvAGeIeVA5X/+YMO9mynMtOc/oaDeoHT7UUlOpcDzi+KDWCij8QFjTwV76qFXZpFDX7pi0hBF4I1uFszaXQaxV2HIi+iB7LObkTefHT0aQBmtnnUKzVcIARgAzQ9dxsO</vt:lpwstr>
  </property>
  <property fmtid="{D5CDD505-2E9C-101B-9397-08002B2CF9AE}" pid="47" name="x1ye=49">
    <vt:lpwstr>ACCltWphajbclluwYq16w4pc0IX9yjbI31SY081+6WaPdQbGTDlONNr0T7T+FC4UqRqxJ32/q0Fka8UsCz5vNbjOdoSbGr5H9T2nLHx0WjSgFG5JUzd7kTjjxANrZYYox5sqBy193YX+YM2IBMVj4axHZq3XSsZftCjQvlTG/aO5u6kdeUGax1gZQK5luAh6Tlv2q1jQKF6wtAR19cm/vw4CD7lm/fV/B4SAXQOMQTWFXnJvBOpCl9J6GcQIBGl</vt:lpwstr>
  </property>
  <property fmtid="{D5CDD505-2E9C-101B-9397-08002B2CF9AE}" pid="48" name="x1ye=5">
    <vt:lpwstr>BQ4vYuc8WTGl3go0V2MJkW45t6b4/Hu3oSobiZPckt8ICJIKnUEtsyL5gsP6CEEepKEEyJoTpz+q/1iirNVvX65FwkXuaOaCmj6cT218sBqOJoB4iv8MPG8tg0DNkHZyACBsX0OVnu9zGowdyWf+UurYzkjp78PIOgzpSBzRx+n0BZ90kG6heF8I3kPhu4P2NrRv/9Ete24xRYmzmDDVT4OFCxUS7LKMABvO4nVsAkgtynRap3dN7JTPCZb9yrG</vt:lpwstr>
  </property>
  <property fmtid="{D5CDD505-2E9C-101B-9397-08002B2CF9AE}" pid="49" name="x1ye=50">
    <vt:lpwstr>1R3Qg+kKC2SXGQVlAjWBH7PsHaTAEuAPijbFDflQhaEbt1hKBHkCBibeLkoQvk54qb+nhI5LOdoVUnFY79OYEQrZWs4bnDl+FexbK1qEh/vxzvtUMAQYyxIol9JMxmIF9e7z4cFOKpxjcnXvi69PnkR70xHI78dGIv0xeV+rh5VYTMjCrhFSG/HaL9EwhU4pf0Js81bcsIUy3+r3VlaW3NqEUL2GDkB1ViTlYvjrv6NgQyLSw2C1FCaxQSLqqpu</vt:lpwstr>
  </property>
  <property fmtid="{D5CDD505-2E9C-101B-9397-08002B2CF9AE}" pid="50" name="x1ye=51">
    <vt:lpwstr>eQnbzEg2ydc2sFsfqIBi6oOCOqCVzacVAkBESQ7REydGbOzkuEsrigerVvLv0cxrXVapRr+y6HAOmS36FXsD8nfIhvVlL7JEZgDLR2hnFJJgRt7prN6FUD7dKCwwC6f1KpirwDaPRBgXCZOB6fEK5B3XkEOvB49SIVVQTuzJjZyfgXqCM0HFFMiEy5fDOFbWa6RH3/N9eHtT8ZGEvhYZuzrJxGeNLdSU88PFPHDl3bqb/9ncfs7x91lC63LUq7N</vt:lpwstr>
  </property>
  <property fmtid="{D5CDD505-2E9C-101B-9397-08002B2CF9AE}" pid="51" name="x1ye=52">
    <vt:lpwstr>TnuZJH9c+ghbG/8uUzb1Ap/FXlL1C0B2OPMzJJhDGt49K3Hp1LJpYp22M11UFQt/Nr7xBD6Y6eIj9HTWXpfrf5EK2lV0U+5uAR5ByuDZKj3SmdKtT6YYNMSjKJHG60vf8errZXEOa4PjZ3TNXSl0P4fIQGfgfF+rH1v4lgRhj8lSE5Yn2+zbDwTKHPK38B85CyUJ/dbT/rgMwnexjErGGO8cIruv/RBp7ZwdzBG5gJqpSLFMQTIhH8sFj7vRVPd</vt:lpwstr>
  </property>
  <property fmtid="{D5CDD505-2E9C-101B-9397-08002B2CF9AE}" pid="52" name="x1ye=53">
    <vt:lpwstr>XnLQE0rXPmGJAUtKcnK4UQBDnsSv1Ufyl5+E1K5s5CgzX/A2psOyEr3efvuFwDCe7HlCE5sasafY4sOWIrXwDFj3Z75J7F7OIwJ4UA7oDRY2bGMyfqT/aYVh6RHx5Zd4yqrOwFl+jxclHNfrkHUAsw/tokXFJ7k9i/Vk59KMWSIzXEt5p8sr9w06bJl/OLEne96BzhYrcfzM8R0poxYtfcYPKNcTLV6KP2oN/T0pwmIchb7IYdkpbDDrqPi1frp</vt:lpwstr>
  </property>
  <property fmtid="{D5CDD505-2E9C-101B-9397-08002B2CF9AE}" pid="53" name="x1ye=54">
    <vt:lpwstr>zRvpp/fVz2JUfmrkOcBryAKqpbK5U1n0GFblRn8/Ft1D7wOMgUfwKmPrMRfgP8BTjMV4y10UTCMa6KzWy7+KQ+y80TqD6Jn4+YpZrnZ+F/vOQL9mnS0o+TqzV3nMIo/zwIw/Na7dbxYGZAVpOfAfw0E/xyjCzun47heyV9Q/vj45I8TWpTFu+jh22r8X0+FiCb/KjRddcPOJW6SU0BzAPjl5PNVROao8Xoyu+0sReuVMdVdR9rc4uv2qwLRbkgI</vt:lpwstr>
  </property>
  <property fmtid="{D5CDD505-2E9C-101B-9397-08002B2CF9AE}" pid="54" name="x1ye=55">
    <vt:lpwstr>NQC6CyRWfi1OTLIoXYJTbeiYNv815dzMIIILpgBHeAw90fWotMs5MWc3MWJvf26MpDC7mbDyYJNHgwyyK+ddUOV0Tvp8envc4FqGpIZVGU3cng8WDgQKaovO6gs/n7A2n5mNdRgEv+taIlLoDGq2HsTH1UHqz+kxvlXp9k4+FtNhFadl+xCz9NoBbJ3pGSThLUZNsecSFK2XjmA7zi7JPCdaqNmfKeyCeb2WpWpbhFCOlqZJ7UUffSGiT5WGF6i</vt:lpwstr>
  </property>
  <property fmtid="{D5CDD505-2E9C-101B-9397-08002B2CF9AE}" pid="55" name="x1ye=56">
    <vt:lpwstr>KiGfz8NmiSrmY5eI9qKqXUaMG59o5kWxgjh0EIBugDmgL6nzr2n7y5JQw/6V7TnHWfQt3Y+kKt9MZ9TDtz/bi2iQnEUsyrRvJCtvaim2ghRN6iICIb/B4M1oGOv/nhThX4FdhDzUWWXJ5JFtbHUX5FMAtkTkj5z+RaAtjTN79hwZi39erg8RdbV/SzX+fC8lI1kzAZiXBeMw5g5OEznsTsUc8lSzXD51/FLOAaq2/YkogK/JWvgnNz8Y4HIdFl5</vt:lpwstr>
  </property>
  <property fmtid="{D5CDD505-2E9C-101B-9397-08002B2CF9AE}" pid="56" name="x1ye=57">
    <vt:lpwstr>xFP5YHUemcJ7ZlEFIOjHXUrttxqGhP4GGqLuGMf0I37Wqw/3HGkqdM5ZDgjKWybUvTU4l/q0Xxp+u2Beqgfk3mppHKwg9deIdhrnx/OvL/Ma436cV41+yEmb5Hpow6LnfaE8A/g6n7U3sGbPl9QPQjIFRD/7S/TuSPpEVVke+iw1mvQF88ErcDkm+6A+5Brk03jLUv4ClvO4FKM5+E/1vlz/zzQNxmRFGB+Dm6Yiv3szeDnfoGEIIWobWZMoZsW</vt:lpwstr>
  </property>
  <property fmtid="{D5CDD505-2E9C-101B-9397-08002B2CF9AE}" pid="57" name="x1ye=58">
    <vt:lpwstr>tE5gWtrW1QgueYt9izfcl5/lm9x06Y6MWWDL64QiaaAikf6O6lCzbiLWLr72oEKx19v1Ixxr3iVDOiBtNOmI5XnD5tVYEb69Locxv1uvuTZqvoPk/HgNGGKDwS4Fbbq9EgfzBRPeWkWpYp94SCZojiDSkfNXiBXehXEz0tIiwa9I5SNn9Fy3Iv1TmAu3jLcs3jMNEZnZPNEwLw8oAMhSeI5/11MzIBmzMFmOcS9e08k2m0ZfCDLPYoqu19BFGRH</vt:lpwstr>
  </property>
  <property fmtid="{D5CDD505-2E9C-101B-9397-08002B2CF9AE}" pid="58" name="x1ye=59">
    <vt:lpwstr>fU9/r0Urkenbw0K2Sf7yVv//fc/RF+5mTg6AAA=</vt:lpwstr>
  </property>
  <property fmtid="{D5CDD505-2E9C-101B-9397-08002B2CF9AE}" pid="59" name="x1ye=6">
    <vt:lpwstr>Gy1e7Y0FPWMXVwOSyQbh66z7d9I3vcFCf4OpnBunYQXHNoogWmCQmsglaXB/3VMHqAEVGcM5gXcVNJ1j3Vr+i+u9b39l9dL4Q19CLGY3XiVO++l9lvSXO2rBzjGZ9FQ8dbUatbupmk88xUoUzijxMPKu1IR38X+8xoJGU5ZVp6YgtMBBpKNYSXs7tabwl2VseBlJT/fD15xE4FHnzZX6h397q5sW6dn7K/KViz8Dxso9+jO0XHn/wA9jj0F7RvQ</vt:lpwstr>
  </property>
  <property fmtid="{D5CDD505-2E9C-101B-9397-08002B2CF9AE}" pid="60" name="x1ye=7">
    <vt:lpwstr>gs6Dyiu5zg6adec7l8Q2r9K8+1x5YT83Zs0guMSfiuD+Ngjkwfs7FECJeuTJ9oeC1Ku64/ZmQxK693aHCu+ISPpESHGWivM2RfnzxFSCoZczgm3Tq/QNntVwo9mgd0H5i245PD20BNhHmL+OGyR26Y35sLuKTbd0/hhEBS/h7+cJW1YQuRdYNcoM8HVkSe2g+q7T2bKdtTyRjMdQGc+GVfZsOdU5aVCGtT+pNyVGFpcoFe33kF5QX5ybtAbVmZT</vt:lpwstr>
  </property>
  <property fmtid="{D5CDD505-2E9C-101B-9397-08002B2CF9AE}" pid="61" name="x1ye=8">
    <vt:lpwstr>sDxasfwx2vB7miw8ec9syGUc578mZkmPxpv4y41FLEWyNaD5Zs0RgNT7NFDW0VafHim3nPt+7BYUaSTXXnHjZy0RkQNMMVMzi+b6JCMrIPnuLyTzDF8SIkKLnS9uD2gQKuUfoi2E+wpQ03gDAZkz5rETINtGjpI/8pyaiVSp8u90EF3fEiGX7vlH6nOhvPM6NReUUkNLTKGSJin6VVa2+JmN0KbxpE5UZBgwryzhh0ahLrdDxagrO7gonLaXsK+</vt:lpwstr>
  </property>
  <property fmtid="{D5CDD505-2E9C-101B-9397-08002B2CF9AE}" pid="62" name="x1ye=9">
    <vt:lpwstr>xu7F6Gs2P17pmsDZse5GRgPK/DW6G+JSd9+g/ADDXo4awLgzbPGQ3iZERuNUsaUJvznn2YWgES4b33v6d/NhzVrMbevpj4zw0TQHv7tSXl2I+MFb/KlTH7OVVYIQUznIaGbKUEt69YBGNNDmo5z94Zn2rd9L3ONW+1hc7O8I/ApMjjbGECCd0RJaX7DovhzqwyMRD9x2qa+uCWo0ZmB4Oa7Y30Qqxns3LNSciGvVYQ5MQRS3227WSlITOCzX+VI</vt:lpwstr>
  </property>
</Properties>
</file>